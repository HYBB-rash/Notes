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5CC0FE" w14:textId="77777777" w:rsidR="005A25E2" w:rsidRDefault="005A25E2">
      <w:pPr>
        <w:rPr>
          <w:b/>
          <w:bCs/>
        </w:rPr>
      </w:pPr>
    </w:p>
    <w:p w14:paraId="1264A83E" w14:textId="77777777" w:rsidR="005A25E2" w:rsidRDefault="005A25E2">
      <w:pPr>
        <w:spacing w:line="840" w:lineRule="exact"/>
        <w:ind w:firstLineChars="249" w:firstLine="1795"/>
        <w:rPr>
          <w:rFonts w:eastAsia="华文行楷"/>
          <w:b/>
          <w:bCs/>
          <w:sz w:val="72"/>
        </w:rPr>
      </w:pPr>
      <w:r>
        <w:rPr>
          <w:rFonts w:eastAsia="华文行楷" w:hint="eastAsia"/>
          <w:b/>
          <w:bCs/>
          <w:sz w:val="72"/>
        </w:rPr>
        <w:t>上海电力大学</w:t>
      </w:r>
    </w:p>
    <w:p w14:paraId="3A970F71" w14:textId="77777777" w:rsidR="005A25E2" w:rsidRDefault="005A25E2">
      <w:pPr>
        <w:spacing w:line="840" w:lineRule="exact"/>
        <w:ind w:firstLineChars="99" w:firstLine="714"/>
        <w:rPr>
          <w:rFonts w:eastAsia="华文仿宋"/>
          <w:b/>
          <w:bCs/>
          <w:sz w:val="72"/>
        </w:rPr>
      </w:pPr>
    </w:p>
    <w:p w14:paraId="50382F60" w14:textId="77777777" w:rsidR="005A25E2" w:rsidRDefault="005A25E2">
      <w:pPr>
        <w:spacing w:line="840" w:lineRule="exact"/>
        <w:jc w:val="center"/>
        <w:rPr>
          <w:rFonts w:eastAsia="华文仿宋"/>
          <w:b/>
          <w:bCs/>
          <w:sz w:val="52"/>
        </w:rPr>
      </w:pPr>
      <w:r>
        <w:rPr>
          <w:rFonts w:eastAsia="华文仿宋" w:hint="eastAsia"/>
          <w:b/>
          <w:bCs/>
          <w:sz w:val="52"/>
        </w:rPr>
        <w:t>数据结构（</w:t>
      </w:r>
      <w:r>
        <w:rPr>
          <w:rFonts w:eastAsia="华文仿宋" w:hint="eastAsia"/>
          <w:b/>
          <w:bCs/>
          <w:sz w:val="52"/>
        </w:rPr>
        <w:t>JAVA</w:t>
      </w:r>
      <w:r>
        <w:rPr>
          <w:rFonts w:eastAsia="华文仿宋" w:hint="eastAsia"/>
          <w:b/>
          <w:bCs/>
          <w:sz w:val="52"/>
        </w:rPr>
        <w:t>）课程设计</w:t>
      </w:r>
    </w:p>
    <w:p w14:paraId="167E611A" w14:textId="77777777" w:rsidR="005A25E2" w:rsidRDefault="005A25E2"/>
    <w:p w14:paraId="095FD327" w14:textId="51878B90" w:rsidR="005A25E2" w:rsidRDefault="00F56063">
      <w:pPr>
        <w:jc w:val="center"/>
      </w:pPr>
      <w:r>
        <w:rPr>
          <w:noProof/>
        </w:rPr>
        <w:drawing>
          <wp:inline distT="0" distB="0" distL="0" distR="0" wp14:anchorId="666583EC" wp14:editId="76EF3314">
            <wp:extent cx="1733550" cy="1733550"/>
            <wp:effectExtent l="0" t="0" r="0" b="0"/>
            <wp:docPr id="2" name="图片 2" descr="上海电力大学LOGO 600D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上海电力大学LOGO 600D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3531" w14:textId="77777777" w:rsidR="005A25E2" w:rsidRDefault="005A25E2">
      <w:pPr>
        <w:ind w:firstLineChars="900" w:firstLine="2160"/>
      </w:pPr>
    </w:p>
    <w:p w14:paraId="39E97138" w14:textId="77777777" w:rsidR="005A25E2" w:rsidRDefault="005A25E2">
      <w:pPr>
        <w:spacing w:line="640" w:lineRule="exact"/>
        <w:ind w:firstLineChars="400" w:firstLine="1124"/>
        <w:rPr>
          <w:rFonts w:ascii="宋体" w:hAnsi="宋体"/>
          <w:b/>
          <w:sz w:val="32"/>
        </w:rPr>
      </w:pPr>
      <w:proofErr w:type="gramStart"/>
      <w:r>
        <w:rPr>
          <w:rFonts w:hint="eastAsia"/>
          <w:b/>
          <w:sz w:val="28"/>
        </w:rPr>
        <w:t xml:space="preserve">题　　</w:t>
      </w:r>
      <w:proofErr w:type="gramEnd"/>
      <w:r>
        <w:rPr>
          <w:rFonts w:hint="eastAsia"/>
          <w:b/>
          <w:sz w:val="28"/>
        </w:rPr>
        <w:t>目</w:t>
      </w:r>
      <w:r>
        <w:rPr>
          <w:rFonts w:hint="eastAsia"/>
          <w:b/>
          <w:sz w:val="28"/>
        </w:rPr>
        <w:t xml:space="preserve">: </w:t>
      </w:r>
      <w:r>
        <w:rPr>
          <w:rFonts w:hint="eastAsia"/>
          <w:sz w:val="28"/>
        </w:rPr>
        <w:t xml:space="preserve"> </w:t>
      </w:r>
      <w:r>
        <w:rPr>
          <w:rFonts w:hint="eastAsia"/>
          <w:u w:val="single"/>
        </w:rPr>
        <w:t xml:space="preserve">              </w:t>
      </w:r>
      <w:r w:rsidR="005A5DA6">
        <w:rPr>
          <w:rFonts w:hint="eastAsia"/>
          <w:u w:val="single"/>
        </w:rPr>
        <w:t>实验</w:t>
      </w:r>
      <w:r w:rsidR="005A5DA6">
        <w:rPr>
          <w:rFonts w:hint="eastAsia"/>
          <w:u w:val="single"/>
        </w:rPr>
        <w:t>19</w:t>
      </w:r>
      <w:r>
        <w:rPr>
          <w:rFonts w:hint="eastAsia"/>
          <w:u w:val="single"/>
        </w:rPr>
        <w:t xml:space="preserve">              </w:t>
      </w:r>
    </w:p>
    <w:p w14:paraId="4BA931B5" w14:textId="77777777" w:rsidR="005A25E2" w:rsidRDefault="005A25E2">
      <w:pPr>
        <w:pStyle w:val="a9"/>
        <w:spacing w:line="360" w:lineRule="auto"/>
        <w:ind w:firstLine="630"/>
        <w:jc w:val="both"/>
        <w:rPr>
          <w:rFonts w:ascii="宋体" w:hAnsi="宋体"/>
          <w:b/>
          <w:sz w:val="32"/>
          <w:u w:val="single"/>
        </w:rPr>
      </w:pPr>
      <w:r>
        <w:rPr>
          <w:rFonts w:hint="eastAsia"/>
          <w:sz w:val="28"/>
        </w:rPr>
        <w:t xml:space="preserve">               </w:t>
      </w:r>
      <w:r>
        <w:rPr>
          <w:rFonts w:hint="eastAsia"/>
          <w:sz w:val="28"/>
          <w:u w:val="single"/>
        </w:rPr>
        <w:t xml:space="preserve">　　　</w:t>
      </w:r>
      <w:r w:rsidR="005A5DA6">
        <w:rPr>
          <w:rFonts w:hint="eastAsia"/>
          <w:sz w:val="28"/>
          <w:u w:val="single"/>
        </w:rPr>
        <w:t>校园导游咨询</w:t>
      </w:r>
      <w:r>
        <w:rPr>
          <w:rFonts w:hint="eastAsia"/>
          <w:sz w:val="28"/>
          <w:u w:val="single"/>
        </w:rPr>
        <w:t xml:space="preserve">            </w:t>
      </w:r>
    </w:p>
    <w:p w14:paraId="34E4C7B8" w14:textId="77777777" w:rsidR="005A25E2" w:rsidRDefault="005A25E2">
      <w:pPr>
        <w:spacing w:line="640" w:lineRule="exact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名：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 </w:t>
      </w:r>
      <w:r w:rsidR="005A5DA6">
        <w:rPr>
          <w:rFonts w:ascii="Arial" w:eastAsia="宋体" w:hAnsi="Arial"/>
          <w:kern w:val="0"/>
          <w:sz w:val="28"/>
          <w:szCs w:val="20"/>
          <w:u w:val="single"/>
        </w:rPr>
        <w:t xml:space="preserve">    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</w:t>
      </w:r>
      <w:r w:rsidR="005A5DA6">
        <w:rPr>
          <w:rFonts w:ascii="Arial" w:eastAsia="宋体" w:hAnsi="Arial" w:hint="eastAsia"/>
          <w:kern w:val="0"/>
          <w:sz w:val="28"/>
          <w:szCs w:val="20"/>
          <w:u w:val="single"/>
        </w:rPr>
        <w:t>洪勇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          </w:t>
      </w:r>
    </w:p>
    <w:p w14:paraId="47CEA4F3" w14:textId="77777777" w:rsidR="005A25E2" w:rsidRDefault="005A25E2">
      <w:pPr>
        <w:spacing w:line="640" w:lineRule="exact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号：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     </w:t>
      </w:r>
      <w:r w:rsidR="005A5DA6">
        <w:rPr>
          <w:rFonts w:ascii="Arial" w:eastAsia="宋体" w:hAnsi="Arial" w:hint="eastAsia"/>
          <w:kern w:val="0"/>
          <w:sz w:val="28"/>
          <w:szCs w:val="20"/>
          <w:u w:val="single"/>
        </w:rPr>
        <w:t>20181389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       </w:t>
      </w:r>
    </w:p>
    <w:p w14:paraId="5D9AE693" w14:textId="77777777" w:rsidR="005A25E2" w:rsidRDefault="005A25E2">
      <w:pPr>
        <w:spacing w:line="640" w:lineRule="exact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院　　系：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　　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计算机科学与技术学院　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</w:t>
      </w:r>
    </w:p>
    <w:p w14:paraId="1A8C8F9D" w14:textId="77777777" w:rsidR="005A25E2" w:rsidRDefault="005A25E2">
      <w:pPr>
        <w:spacing w:line="640" w:lineRule="exact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专业年级：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　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</w:t>
      </w:r>
      <w:r w:rsidR="005A5DA6">
        <w:rPr>
          <w:rFonts w:ascii="Arial" w:eastAsia="宋体" w:hAnsi="Arial" w:hint="eastAsia"/>
          <w:kern w:val="0"/>
          <w:sz w:val="28"/>
          <w:szCs w:val="20"/>
          <w:u w:val="single"/>
        </w:rPr>
        <w:t>本科二年级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            </w:t>
      </w:r>
    </w:p>
    <w:p w14:paraId="1D6E3754" w14:textId="77777777" w:rsidR="005A25E2" w:rsidRDefault="005A25E2">
      <w:pPr>
        <w:spacing w:line="440" w:lineRule="exact"/>
        <w:rPr>
          <w:sz w:val="28"/>
          <w:u w:val="single"/>
        </w:rPr>
      </w:pPr>
    </w:p>
    <w:p w14:paraId="284D5B52" w14:textId="77777777" w:rsidR="005A25E2" w:rsidRDefault="005A25E2">
      <w:pPr>
        <w:spacing w:line="440" w:lineRule="exact"/>
        <w:ind w:firstLineChars="900" w:firstLine="2530"/>
        <w:rPr>
          <w:b/>
          <w:sz w:val="28"/>
        </w:rPr>
      </w:pPr>
      <w:r>
        <w:rPr>
          <w:rFonts w:hint="eastAsia"/>
          <w:b/>
          <w:sz w:val="28"/>
        </w:rPr>
        <w:t xml:space="preserve">　</w:t>
      </w:r>
      <w:r>
        <w:rPr>
          <w:rFonts w:hint="eastAsia"/>
          <w:b/>
          <w:sz w:val="28"/>
        </w:rPr>
        <w:t xml:space="preserve">  </w:t>
      </w:r>
      <w:r w:rsidR="005A5DA6">
        <w:rPr>
          <w:rFonts w:hint="eastAsia"/>
          <w:b/>
          <w:sz w:val="28"/>
        </w:rPr>
        <w:t>2020</w:t>
      </w:r>
      <w:r>
        <w:rPr>
          <w:rFonts w:hint="eastAsia"/>
          <w:b/>
          <w:sz w:val="28"/>
        </w:rPr>
        <w:t xml:space="preserve">年　</w:t>
      </w:r>
      <w:r>
        <w:rPr>
          <w:rFonts w:hint="eastAsia"/>
          <w:b/>
          <w:sz w:val="28"/>
        </w:rPr>
        <w:t xml:space="preserve"> </w:t>
      </w:r>
      <w:r w:rsidR="005A5DA6">
        <w:rPr>
          <w:rFonts w:hint="eastAsia"/>
          <w:b/>
          <w:sz w:val="28"/>
        </w:rPr>
        <w:t>1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月　</w:t>
      </w:r>
      <w:r>
        <w:rPr>
          <w:rFonts w:hint="eastAsia"/>
          <w:b/>
          <w:sz w:val="28"/>
        </w:rPr>
        <w:t xml:space="preserve"> </w:t>
      </w:r>
      <w:r w:rsidR="005A5DA6">
        <w:rPr>
          <w:rFonts w:hint="eastAsia"/>
          <w:b/>
          <w:sz w:val="28"/>
        </w:rPr>
        <w:t>13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日</w:t>
      </w:r>
    </w:p>
    <w:p w14:paraId="3AB52F68" w14:textId="042BC09F" w:rsidR="00947D0E" w:rsidRDefault="00947D0E">
      <w:pPr>
        <w:widowControl/>
      </w:pPr>
      <w:r>
        <w:br w:type="page"/>
      </w:r>
    </w:p>
    <w:p w14:paraId="1D8936AE" w14:textId="77777777" w:rsidR="005A25E2" w:rsidRDefault="005A25E2"/>
    <w:p w14:paraId="103F317C" w14:textId="1C82B064" w:rsidR="00EA7466" w:rsidRDefault="002714A6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9900432" w:history="1">
        <w:r w:rsidR="00EA7466" w:rsidRPr="00A6023A">
          <w:rPr>
            <w:rStyle w:val="a6"/>
            <w:noProof/>
          </w:rPr>
          <w:t>一、</w:t>
        </w:r>
        <w:r w:rsidR="00EA7466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A7466" w:rsidRPr="00A6023A">
          <w:rPr>
            <w:rStyle w:val="a6"/>
            <w:noProof/>
          </w:rPr>
          <w:t>设计题目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_Toc29900432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</w:t>
        </w:r>
        <w:r w:rsidR="00EA7466">
          <w:rPr>
            <w:noProof/>
            <w:webHidden/>
          </w:rPr>
          <w:fldChar w:fldCharType="end"/>
        </w:r>
      </w:hyperlink>
    </w:p>
    <w:p w14:paraId="635A0DD7" w14:textId="73837308" w:rsidR="00EA7466" w:rsidRDefault="00AF4BF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3" w:history="1">
        <w:r w:rsidR="00EA7466" w:rsidRPr="00A6023A">
          <w:rPr>
            <w:rStyle w:val="a6"/>
            <w:noProof/>
          </w:rPr>
          <w:t>二、</w:t>
        </w:r>
        <w:r w:rsidR="00EA7466" w:rsidRPr="00A6023A">
          <w:rPr>
            <w:rStyle w:val="a6"/>
            <w:noProof/>
          </w:rPr>
          <w:t xml:space="preserve"> </w:t>
        </w:r>
        <w:r w:rsidR="00EA7466" w:rsidRPr="00A6023A">
          <w:rPr>
            <w:rStyle w:val="a6"/>
            <w:noProof/>
          </w:rPr>
          <w:t>需求分析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_Toc29900433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3</w:t>
        </w:r>
        <w:r w:rsidR="00EA7466">
          <w:rPr>
            <w:noProof/>
            <w:webHidden/>
          </w:rPr>
          <w:fldChar w:fldCharType="end"/>
        </w:r>
      </w:hyperlink>
    </w:p>
    <w:p w14:paraId="10D1E49C" w14:textId="300AFE2A" w:rsidR="00EA7466" w:rsidRDefault="00AF4BF4">
      <w:pPr>
        <w:pStyle w:val="TOC3"/>
        <w:tabs>
          <w:tab w:val="left" w:pos="14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4" w:history="1">
        <w:r w:rsidR="00EA7466" w:rsidRPr="00A6023A">
          <w:rPr>
            <w:rStyle w:val="a6"/>
            <w:noProof/>
          </w:rPr>
          <w:t>1</w:t>
        </w:r>
        <w:r w:rsidR="00EA7466" w:rsidRPr="00A6023A">
          <w:rPr>
            <w:rStyle w:val="a6"/>
            <w:noProof/>
          </w:rPr>
          <w:t>）</w:t>
        </w:r>
        <w:r w:rsidR="00EA7466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A7466" w:rsidRPr="00A6023A">
          <w:rPr>
            <w:rStyle w:val="a6"/>
            <w:noProof/>
          </w:rPr>
          <w:t>运行环境（软、硬件环境）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_Toc29900434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3</w:t>
        </w:r>
        <w:r w:rsidR="00EA7466">
          <w:rPr>
            <w:noProof/>
            <w:webHidden/>
          </w:rPr>
          <w:fldChar w:fldCharType="end"/>
        </w:r>
      </w:hyperlink>
    </w:p>
    <w:p w14:paraId="5F3BFB41" w14:textId="74FEB7ED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5" w:history="1">
        <w:r w:rsidR="00EA7466" w:rsidRPr="00A6023A">
          <w:rPr>
            <w:rStyle w:val="a6"/>
            <w:noProof/>
          </w:rPr>
          <w:t>2</w:t>
        </w:r>
        <w:r w:rsidR="00EA7466" w:rsidRPr="00A6023A">
          <w:rPr>
            <w:rStyle w:val="a6"/>
            <w:noProof/>
          </w:rPr>
          <w:t>）输入的形式和输入值的范围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_Toc29900435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</w:t>
        </w:r>
        <w:r w:rsidR="00EA7466">
          <w:rPr>
            <w:noProof/>
            <w:webHidden/>
          </w:rPr>
          <w:fldChar w:fldCharType="end"/>
        </w:r>
      </w:hyperlink>
    </w:p>
    <w:p w14:paraId="1B22CA80" w14:textId="0C67746E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6" w:history="1">
        <w:r w:rsidR="00EA7466" w:rsidRPr="00A6023A">
          <w:rPr>
            <w:rStyle w:val="a6"/>
            <w:noProof/>
          </w:rPr>
          <w:t>3</w:t>
        </w:r>
        <w:r w:rsidR="00EA7466" w:rsidRPr="00A6023A">
          <w:rPr>
            <w:rStyle w:val="a6"/>
            <w:noProof/>
          </w:rPr>
          <w:t>）输出的形式描述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_Toc29900436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</w:t>
        </w:r>
        <w:r w:rsidR="00EA7466">
          <w:rPr>
            <w:noProof/>
            <w:webHidden/>
          </w:rPr>
          <w:fldChar w:fldCharType="end"/>
        </w:r>
      </w:hyperlink>
    </w:p>
    <w:p w14:paraId="20BF5AD5" w14:textId="129BCF14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7" w:history="1">
        <w:r w:rsidR="00EA7466" w:rsidRPr="00A6023A">
          <w:rPr>
            <w:rStyle w:val="a6"/>
            <w:noProof/>
          </w:rPr>
          <w:t>4</w:t>
        </w:r>
        <w:r w:rsidR="00EA7466" w:rsidRPr="00A6023A">
          <w:rPr>
            <w:rStyle w:val="a6"/>
            <w:noProof/>
          </w:rPr>
          <w:t>）功能描述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_Toc29900437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</w:t>
        </w:r>
        <w:r w:rsidR="00EA7466">
          <w:rPr>
            <w:noProof/>
            <w:webHidden/>
          </w:rPr>
          <w:fldChar w:fldCharType="end"/>
        </w:r>
      </w:hyperlink>
    </w:p>
    <w:p w14:paraId="680C580C" w14:textId="4EE1558B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8" w:history="1">
        <w:r w:rsidR="00EA7466" w:rsidRPr="00A6023A">
          <w:rPr>
            <w:rStyle w:val="a6"/>
            <w:noProof/>
          </w:rPr>
          <w:t>5</w:t>
        </w:r>
        <w:r w:rsidR="00EA7466" w:rsidRPr="00A6023A">
          <w:rPr>
            <w:rStyle w:val="a6"/>
            <w:noProof/>
          </w:rPr>
          <w:t>）测试数据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_Toc29900438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</w:t>
        </w:r>
        <w:r w:rsidR="00EA7466">
          <w:rPr>
            <w:noProof/>
            <w:webHidden/>
          </w:rPr>
          <w:fldChar w:fldCharType="end"/>
        </w:r>
      </w:hyperlink>
    </w:p>
    <w:p w14:paraId="3C9AA6D1" w14:textId="00EE1B46" w:rsidR="00EA7466" w:rsidRDefault="00AF4BF4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39" w:history="1">
        <w:r w:rsidR="00EA7466" w:rsidRPr="00A6023A">
          <w:rPr>
            <w:rStyle w:val="a6"/>
            <w:noProof/>
          </w:rPr>
          <w:t>二、</w:t>
        </w:r>
        <w:r w:rsidR="00EA7466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A7466" w:rsidRPr="00A6023A">
          <w:rPr>
            <w:rStyle w:val="a6"/>
            <w:noProof/>
          </w:rPr>
          <w:t>概要设计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_Toc29900439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</w:t>
        </w:r>
        <w:r w:rsidR="00EA7466">
          <w:rPr>
            <w:noProof/>
            <w:webHidden/>
          </w:rPr>
          <w:fldChar w:fldCharType="end"/>
        </w:r>
      </w:hyperlink>
    </w:p>
    <w:p w14:paraId="13FE6D54" w14:textId="1B8FA749" w:rsidR="00EA7466" w:rsidRDefault="00AF4BF4">
      <w:pPr>
        <w:pStyle w:val="TOC3"/>
        <w:tabs>
          <w:tab w:val="left" w:pos="14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0" w:history="1">
        <w:r w:rsidR="00EA7466" w:rsidRPr="00A6023A">
          <w:rPr>
            <w:rStyle w:val="a6"/>
            <w:noProof/>
          </w:rPr>
          <w:t>1</w:t>
        </w:r>
        <w:r w:rsidR="00EA7466" w:rsidRPr="00A6023A">
          <w:rPr>
            <w:rStyle w:val="a6"/>
            <w:noProof/>
          </w:rPr>
          <w:t>）</w:t>
        </w:r>
        <w:r w:rsidR="00EA7466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A7466" w:rsidRPr="00A6023A">
          <w:rPr>
            <w:rStyle w:val="a6"/>
            <w:noProof/>
          </w:rPr>
          <w:t>抽象数据类型定义描述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_Toc29900440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</w:t>
        </w:r>
        <w:r w:rsidR="00EA7466">
          <w:rPr>
            <w:noProof/>
            <w:webHidden/>
          </w:rPr>
          <w:fldChar w:fldCharType="end"/>
        </w:r>
      </w:hyperlink>
    </w:p>
    <w:p w14:paraId="22B4FB58" w14:textId="3D45E5A5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1" w:history="1">
        <w:r w:rsidR="00EA7466" w:rsidRPr="00A6023A">
          <w:rPr>
            <w:rStyle w:val="a6"/>
            <w:noProof/>
          </w:rPr>
          <w:t>2</w:t>
        </w:r>
        <w:r w:rsidR="00EA7466" w:rsidRPr="00A6023A">
          <w:rPr>
            <w:rStyle w:val="a6"/>
            <w:noProof/>
          </w:rPr>
          <w:t>）功能模块设计（如主程序模块设计）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_Toc29900441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14</w:t>
        </w:r>
        <w:r w:rsidR="00EA7466">
          <w:rPr>
            <w:noProof/>
            <w:webHidden/>
          </w:rPr>
          <w:fldChar w:fldCharType="end"/>
        </w:r>
      </w:hyperlink>
    </w:p>
    <w:p w14:paraId="141B31EB" w14:textId="42EAE024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2" w:history="1">
        <w:r w:rsidR="00EA7466" w:rsidRPr="00A6023A">
          <w:rPr>
            <w:rStyle w:val="a6"/>
            <w:noProof/>
          </w:rPr>
          <w:t>3</w:t>
        </w:r>
        <w:r w:rsidR="00EA7466" w:rsidRPr="00A6023A">
          <w:rPr>
            <w:rStyle w:val="a6"/>
            <w:noProof/>
          </w:rPr>
          <w:t>）模块层次调用关系图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_Toc29900442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15</w:t>
        </w:r>
        <w:r w:rsidR="00EA7466">
          <w:rPr>
            <w:noProof/>
            <w:webHidden/>
          </w:rPr>
          <w:fldChar w:fldCharType="end"/>
        </w:r>
      </w:hyperlink>
    </w:p>
    <w:p w14:paraId="7256BAC4" w14:textId="299D484B" w:rsidR="00EA7466" w:rsidRDefault="00AF4BF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3" w:history="1">
        <w:r w:rsidR="00EA7466" w:rsidRPr="00A6023A">
          <w:rPr>
            <w:rStyle w:val="a6"/>
            <w:noProof/>
          </w:rPr>
          <w:t>四、详细设计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_Toc29900443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15</w:t>
        </w:r>
        <w:r w:rsidR="00EA7466">
          <w:rPr>
            <w:noProof/>
            <w:webHidden/>
          </w:rPr>
          <w:fldChar w:fldCharType="end"/>
        </w:r>
      </w:hyperlink>
    </w:p>
    <w:p w14:paraId="0447EC77" w14:textId="1F690E60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4" w:history="1">
        <w:r w:rsidR="00EA7466" w:rsidRPr="00A6023A">
          <w:rPr>
            <w:rStyle w:val="a6"/>
            <w:noProof/>
          </w:rPr>
          <w:t>最短路径算法：</w:t>
        </w:r>
        <w:r w:rsidR="00EA7466" w:rsidRPr="00A6023A">
          <w:rPr>
            <w:rStyle w:val="a6"/>
            <w:noProof/>
          </w:rPr>
          <w:t>shortestPath</w:t>
        </w:r>
        <w:r w:rsidR="00EA7466" w:rsidRPr="00A6023A">
          <w:rPr>
            <w:rStyle w:val="a6"/>
            <w:noProof/>
          </w:rPr>
          <w:t>类实现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_Toc29900444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15</w:t>
        </w:r>
        <w:r w:rsidR="00EA7466">
          <w:rPr>
            <w:noProof/>
            <w:webHidden/>
          </w:rPr>
          <w:fldChar w:fldCharType="end"/>
        </w:r>
      </w:hyperlink>
    </w:p>
    <w:p w14:paraId="56473D10" w14:textId="4B6C1467" w:rsidR="00EA7466" w:rsidRDefault="00AF4BF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5" w:history="1">
        <w:r w:rsidR="00EA7466" w:rsidRPr="00A6023A">
          <w:rPr>
            <w:rStyle w:val="a6"/>
            <w:noProof/>
          </w:rPr>
          <w:t>五、调试分析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_Toc29900445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18</w:t>
        </w:r>
        <w:r w:rsidR="00EA7466">
          <w:rPr>
            <w:noProof/>
            <w:webHidden/>
          </w:rPr>
          <w:fldChar w:fldCharType="end"/>
        </w:r>
      </w:hyperlink>
    </w:p>
    <w:p w14:paraId="05FE729F" w14:textId="5F61C17B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6" w:history="1">
        <w:r w:rsidR="00EA7466" w:rsidRPr="00A6023A">
          <w:rPr>
            <w:rStyle w:val="a6"/>
            <w:noProof/>
          </w:rPr>
          <w:t>Hash</w:t>
        </w:r>
        <w:r w:rsidR="00EA7466" w:rsidRPr="00A6023A">
          <w:rPr>
            <w:rStyle w:val="a6"/>
            <w:noProof/>
          </w:rPr>
          <w:t>映射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_Toc29900446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18</w:t>
        </w:r>
        <w:r w:rsidR="00EA7466">
          <w:rPr>
            <w:noProof/>
            <w:webHidden/>
          </w:rPr>
          <w:fldChar w:fldCharType="end"/>
        </w:r>
      </w:hyperlink>
    </w:p>
    <w:p w14:paraId="0D7FEF25" w14:textId="51A6248E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7" w:history="1">
        <w:r w:rsidR="00EA7466" w:rsidRPr="00A6023A">
          <w:rPr>
            <w:rStyle w:val="a6"/>
            <w:noProof/>
          </w:rPr>
          <w:t>鼠标点击偏移修正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_Toc29900447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19</w:t>
        </w:r>
        <w:r w:rsidR="00EA7466">
          <w:rPr>
            <w:noProof/>
            <w:webHidden/>
          </w:rPr>
          <w:fldChar w:fldCharType="end"/>
        </w:r>
      </w:hyperlink>
    </w:p>
    <w:p w14:paraId="00060675" w14:textId="673372A2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8" w:history="1">
        <w:r w:rsidR="00EA7466" w:rsidRPr="00A6023A">
          <w:rPr>
            <w:rStyle w:val="a6"/>
            <w:noProof/>
          </w:rPr>
          <w:t>数据库调用中文时出现乱码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_Toc29900448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20</w:t>
        </w:r>
        <w:r w:rsidR="00EA7466">
          <w:rPr>
            <w:noProof/>
            <w:webHidden/>
          </w:rPr>
          <w:fldChar w:fldCharType="end"/>
        </w:r>
      </w:hyperlink>
    </w:p>
    <w:p w14:paraId="023269D5" w14:textId="5EE2990D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49" w:history="1">
        <w:r w:rsidR="00EA7466" w:rsidRPr="00A6023A">
          <w:rPr>
            <w:rStyle w:val="a6"/>
            <w:noProof/>
          </w:rPr>
          <w:t>最短路径算法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_Toc29900449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20</w:t>
        </w:r>
        <w:r w:rsidR="00EA7466">
          <w:rPr>
            <w:noProof/>
            <w:webHidden/>
          </w:rPr>
          <w:fldChar w:fldCharType="end"/>
        </w:r>
      </w:hyperlink>
    </w:p>
    <w:p w14:paraId="6312D41D" w14:textId="3FBADD48" w:rsidR="00EA7466" w:rsidRDefault="00AF4BF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0" w:history="1">
        <w:r w:rsidR="00EA7466" w:rsidRPr="00A6023A">
          <w:rPr>
            <w:rStyle w:val="a6"/>
            <w:noProof/>
          </w:rPr>
          <w:t>六、测试结果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_Toc29900450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21</w:t>
        </w:r>
        <w:r w:rsidR="00EA7466">
          <w:rPr>
            <w:noProof/>
            <w:webHidden/>
          </w:rPr>
          <w:fldChar w:fldCharType="end"/>
        </w:r>
      </w:hyperlink>
    </w:p>
    <w:p w14:paraId="64604BD2" w14:textId="0F103BF3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1" w:history="1">
        <w:r w:rsidR="00EA7466" w:rsidRPr="00A6023A">
          <w:rPr>
            <w:rStyle w:val="a6"/>
            <w:noProof/>
          </w:rPr>
          <w:t>登陆界面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_Toc29900451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21</w:t>
        </w:r>
        <w:r w:rsidR="00EA7466">
          <w:rPr>
            <w:noProof/>
            <w:webHidden/>
          </w:rPr>
          <w:fldChar w:fldCharType="end"/>
        </w:r>
      </w:hyperlink>
    </w:p>
    <w:p w14:paraId="5D49A582" w14:textId="1C73FFA0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2" w:history="1">
        <w:r w:rsidR="00EA7466" w:rsidRPr="00A6023A">
          <w:rPr>
            <w:rStyle w:val="a6"/>
            <w:noProof/>
          </w:rPr>
          <w:t>导游界面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_Toc29900452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23</w:t>
        </w:r>
        <w:r w:rsidR="00EA7466">
          <w:rPr>
            <w:noProof/>
            <w:webHidden/>
          </w:rPr>
          <w:fldChar w:fldCharType="end"/>
        </w:r>
      </w:hyperlink>
    </w:p>
    <w:p w14:paraId="6D5F4D7B" w14:textId="3A8840D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3" w:history="1">
        <w:r w:rsidR="00EA7466" w:rsidRPr="00A6023A">
          <w:rPr>
            <w:rStyle w:val="a6"/>
            <w:noProof/>
          </w:rPr>
          <w:t>修改信息界面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_Toc29900453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24</w:t>
        </w:r>
        <w:r w:rsidR="00EA7466">
          <w:rPr>
            <w:noProof/>
            <w:webHidden/>
          </w:rPr>
          <w:fldChar w:fldCharType="end"/>
        </w:r>
      </w:hyperlink>
    </w:p>
    <w:p w14:paraId="7C2C5F0B" w14:textId="18B6B264" w:rsidR="00EA7466" w:rsidRDefault="00AF4BF4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4" w:history="1">
        <w:r w:rsidR="00EA7466" w:rsidRPr="00A6023A">
          <w:rPr>
            <w:rStyle w:val="a6"/>
            <w:noProof/>
          </w:rPr>
          <w:t>七</w:t>
        </w:r>
        <w:r w:rsidR="00EA7466" w:rsidRPr="00A6023A">
          <w:rPr>
            <w:rStyle w:val="a6"/>
            <w:noProof/>
          </w:rPr>
          <w:t xml:space="preserve"> </w:t>
        </w:r>
        <w:r w:rsidR="00EA7466" w:rsidRPr="00A6023A">
          <w:rPr>
            <w:rStyle w:val="a6"/>
            <w:noProof/>
          </w:rPr>
          <w:t>、附录：程序设计源代码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_Toc29900454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28</w:t>
        </w:r>
        <w:r w:rsidR="00EA7466">
          <w:rPr>
            <w:noProof/>
            <w:webHidden/>
          </w:rPr>
          <w:fldChar w:fldCharType="end"/>
        </w:r>
      </w:hyperlink>
    </w:p>
    <w:p w14:paraId="4D471079" w14:textId="278B1DA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5" w:history="1">
        <w:r w:rsidR="00EA7466" w:rsidRPr="00A6023A">
          <w:rPr>
            <w:rStyle w:val="a6"/>
            <w:noProof/>
          </w:rPr>
          <w:t>welcomWindow.class: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_Toc29900455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28</w:t>
        </w:r>
        <w:r w:rsidR="00EA7466">
          <w:rPr>
            <w:noProof/>
            <w:webHidden/>
          </w:rPr>
          <w:fldChar w:fldCharType="end"/>
        </w:r>
      </w:hyperlink>
    </w:p>
    <w:p w14:paraId="3A4FC5F4" w14:textId="3B6D5DD5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6" w:history="1">
        <w:r w:rsidR="00EA7466" w:rsidRPr="00A6023A">
          <w:rPr>
            <w:rStyle w:val="a6"/>
            <w:noProof/>
          </w:rPr>
          <w:t>SwingConsole.class: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_Toc29900456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34</w:t>
        </w:r>
        <w:r w:rsidR="00EA7466">
          <w:rPr>
            <w:noProof/>
            <w:webHidden/>
          </w:rPr>
          <w:fldChar w:fldCharType="end"/>
        </w:r>
      </w:hyperlink>
    </w:p>
    <w:p w14:paraId="2169ECDF" w14:textId="1F541685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7" w:history="1">
        <w:r w:rsidR="00EA7466" w:rsidRPr="00A6023A">
          <w:rPr>
            <w:rStyle w:val="a6"/>
            <w:noProof/>
          </w:rPr>
          <w:t>mainWin.class: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_Toc29900457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34</w:t>
        </w:r>
        <w:r w:rsidR="00EA7466">
          <w:rPr>
            <w:noProof/>
            <w:webHidden/>
          </w:rPr>
          <w:fldChar w:fldCharType="end"/>
        </w:r>
      </w:hyperlink>
    </w:p>
    <w:p w14:paraId="77B0E892" w14:textId="298C8AC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8" w:history="1">
        <w:r w:rsidR="00EA7466" w:rsidRPr="00A6023A">
          <w:rPr>
            <w:rStyle w:val="a6"/>
            <w:noProof/>
          </w:rPr>
          <w:t>administerWin.class: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_Toc29900458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40</w:t>
        </w:r>
        <w:r w:rsidR="00EA7466">
          <w:rPr>
            <w:noProof/>
            <w:webHidden/>
          </w:rPr>
          <w:fldChar w:fldCharType="end"/>
        </w:r>
      </w:hyperlink>
    </w:p>
    <w:p w14:paraId="58D726C4" w14:textId="5EE06653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59" w:history="1">
        <w:r w:rsidR="00EA7466" w:rsidRPr="00A6023A">
          <w:rPr>
            <w:rStyle w:val="a6"/>
            <w:noProof/>
          </w:rPr>
          <w:t>allPointData.class: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_Toc29900459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44</w:t>
        </w:r>
        <w:r w:rsidR="00EA7466">
          <w:rPr>
            <w:noProof/>
            <w:webHidden/>
          </w:rPr>
          <w:fldChar w:fldCharType="end"/>
        </w:r>
      </w:hyperlink>
    </w:p>
    <w:p w14:paraId="50F7259D" w14:textId="4B07EF22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0" w:history="1">
        <w:r w:rsidR="00EA7466" w:rsidRPr="00A6023A">
          <w:rPr>
            <w:rStyle w:val="a6"/>
            <w:noProof/>
          </w:rPr>
          <w:t>connectSQL.class: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_Toc29900460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45</w:t>
        </w:r>
        <w:r w:rsidR="00EA7466">
          <w:rPr>
            <w:noProof/>
            <w:webHidden/>
          </w:rPr>
          <w:fldChar w:fldCharType="end"/>
        </w:r>
      </w:hyperlink>
    </w:p>
    <w:p w14:paraId="346ACDE7" w14:textId="7B84BDE6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1" w:history="1">
        <w:r w:rsidR="00EA7466" w:rsidRPr="00A6023A">
          <w:rPr>
            <w:rStyle w:val="a6"/>
            <w:noProof/>
          </w:rPr>
          <w:t>ensureViewPointData.class: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_Toc29900461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54</w:t>
        </w:r>
        <w:r w:rsidR="00EA7466">
          <w:rPr>
            <w:noProof/>
            <w:webHidden/>
          </w:rPr>
          <w:fldChar w:fldCharType="end"/>
        </w:r>
      </w:hyperlink>
    </w:p>
    <w:p w14:paraId="0069F6E8" w14:textId="2EE9D290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2" w:history="1">
        <w:r w:rsidR="00EA7466" w:rsidRPr="00A6023A">
          <w:rPr>
            <w:rStyle w:val="a6"/>
            <w:noProof/>
          </w:rPr>
          <w:t>pointInformation.class: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_Toc29900462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55</w:t>
        </w:r>
        <w:r w:rsidR="00EA7466">
          <w:rPr>
            <w:noProof/>
            <w:webHidden/>
          </w:rPr>
          <w:fldChar w:fldCharType="end"/>
        </w:r>
      </w:hyperlink>
    </w:p>
    <w:p w14:paraId="7C31C98A" w14:textId="03FFC4BA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3" w:history="1">
        <w:r w:rsidR="00EA7466" w:rsidRPr="00A6023A">
          <w:rPr>
            <w:rStyle w:val="a6"/>
            <w:noProof/>
          </w:rPr>
          <w:t>pointRowData.class: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_Toc29900463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56</w:t>
        </w:r>
        <w:r w:rsidR="00EA7466">
          <w:rPr>
            <w:noProof/>
            <w:webHidden/>
          </w:rPr>
          <w:fldChar w:fldCharType="end"/>
        </w:r>
      </w:hyperlink>
    </w:p>
    <w:p w14:paraId="1D0DBA3C" w14:textId="5E96938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4" w:history="1">
        <w:r w:rsidR="00EA7466" w:rsidRPr="00A6023A">
          <w:rPr>
            <w:rStyle w:val="a6"/>
            <w:noProof/>
          </w:rPr>
          <w:t>returnViewPointMessage.class: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_Toc29900464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57</w:t>
        </w:r>
        <w:r w:rsidR="00EA7466">
          <w:rPr>
            <w:noProof/>
            <w:webHidden/>
          </w:rPr>
          <w:fldChar w:fldCharType="end"/>
        </w:r>
      </w:hyperlink>
    </w:p>
    <w:p w14:paraId="32AE3E7A" w14:textId="4596310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5" w:history="1">
        <w:r w:rsidR="00EA7466" w:rsidRPr="00A6023A">
          <w:rPr>
            <w:rStyle w:val="a6"/>
            <w:noProof/>
          </w:rPr>
          <w:t>txtMessage.class: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_Toc29900465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58</w:t>
        </w:r>
        <w:r w:rsidR="00EA7466">
          <w:rPr>
            <w:noProof/>
            <w:webHidden/>
          </w:rPr>
          <w:fldChar w:fldCharType="end"/>
        </w:r>
      </w:hyperlink>
    </w:p>
    <w:p w14:paraId="619FAE60" w14:textId="37FA6099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6" w:history="1">
        <w:r w:rsidR="00EA7466" w:rsidRPr="00A6023A">
          <w:rPr>
            <w:rStyle w:val="a6"/>
            <w:noProof/>
          </w:rPr>
          <w:t>viewMessage.class: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_Toc29900466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59</w:t>
        </w:r>
        <w:r w:rsidR="00EA7466">
          <w:rPr>
            <w:noProof/>
            <w:webHidden/>
          </w:rPr>
          <w:fldChar w:fldCharType="end"/>
        </w:r>
      </w:hyperlink>
    </w:p>
    <w:p w14:paraId="45F193D5" w14:textId="594BD62A" w:rsidR="00EA7466" w:rsidRDefault="00AF4BF4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9900467" w:history="1">
        <w:r w:rsidR="00EA7466" w:rsidRPr="00A6023A">
          <w:rPr>
            <w:rStyle w:val="a6"/>
            <w:noProof/>
          </w:rPr>
          <w:t>shortestPath.class:</w:t>
        </w:r>
        <w:r w:rsidR="00EA7466">
          <w:rPr>
            <w:noProof/>
            <w:webHidden/>
          </w:rPr>
          <w:tab/>
        </w:r>
        <w:r w:rsidR="00EA7466">
          <w:rPr>
            <w:noProof/>
            <w:webHidden/>
          </w:rPr>
          <w:fldChar w:fldCharType="begin"/>
        </w:r>
        <w:r w:rsidR="00EA7466">
          <w:rPr>
            <w:noProof/>
            <w:webHidden/>
          </w:rPr>
          <w:instrText xml:space="preserve"> PAGEREF _Toc29900467 \h </w:instrText>
        </w:r>
        <w:r w:rsidR="00EA7466">
          <w:rPr>
            <w:noProof/>
            <w:webHidden/>
          </w:rPr>
        </w:r>
        <w:r w:rsidR="00EA7466">
          <w:rPr>
            <w:noProof/>
            <w:webHidden/>
          </w:rPr>
          <w:fldChar w:fldCharType="separate"/>
        </w:r>
        <w:r w:rsidR="00EA7466">
          <w:rPr>
            <w:noProof/>
            <w:webHidden/>
          </w:rPr>
          <w:t>60</w:t>
        </w:r>
        <w:r w:rsidR="00EA7466">
          <w:rPr>
            <w:noProof/>
            <w:webHidden/>
          </w:rPr>
          <w:fldChar w:fldCharType="end"/>
        </w:r>
      </w:hyperlink>
    </w:p>
    <w:p w14:paraId="5C055959" w14:textId="5FC12EFD" w:rsidR="005A25E2" w:rsidRDefault="002714A6">
      <w:r>
        <w:rPr>
          <w:b/>
          <w:bCs/>
          <w:lang w:val="zh-CN"/>
        </w:rPr>
        <w:fldChar w:fldCharType="end"/>
      </w:r>
    </w:p>
    <w:p w14:paraId="54418818" w14:textId="77777777" w:rsidR="005A5DA6" w:rsidRDefault="005A25E2" w:rsidP="005A5DA6">
      <w:pPr>
        <w:pStyle w:val="2"/>
        <w:numPr>
          <w:ilvl w:val="0"/>
          <w:numId w:val="18"/>
        </w:numPr>
      </w:pPr>
      <w:bookmarkStart w:id="0" w:name="_Toc29900432"/>
      <w:r>
        <w:rPr>
          <w:rFonts w:hint="eastAsia"/>
        </w:rPr>
        <w:t>设计题目</w:t>
      </w:r>
      <w:bookmarkEnd w:id="0"/>
    </w:p>
    <w:p w14:paraId="710ED59C" w14:textId="77777777" w:rsidR="005A5DA6" w:rsidRDefault="005A5DA6" w:rsidP="005A5DA6">
      <w:r>
        <w:rPr>
          <w:rFonts w:hint="eastAsia"/>
        </w:rPr>
        <w:t>【问题描述】</w:t>
      </w:r>
    </w:p>
    <w:p w14:paraId="6125BA28" w14:textId="77777777" w:rsidR="005A5DA6" w:rsidRDefault="005A5DA6" w:rsidP="005A5DA6">
      <w:r>
        <w:rPr>
          <w:rFonts w:hint="eastAsia"/>
        </w:rPr>
        <w:lastRenderedPageBreak/>
        <w:t>设计一个校园导游程序，为来访的客人提供各种信息查询服务。</w:t>
      </w:r>
    </w:p>
    <w:p w14:paraId="7F636D5D" w14:textId="77777777" w:rsidR="005A5DA6" w:rsidRDefault="005A5DA6" w:rsidP="005A5DA6">
      <w:r>
        <w:rPr>
          <w:rFonts w:hint="eastAsia"/>
        </w:rPr>
        <w:t>【基本要求】</w:t>
      </w:r>
    </w:p>
    <w:p w14:paraId="24678B03" w14:textId="77777777" w:rsidR="005A5DA6" w:rsidRDefault="005A5DA6" w:rsidP="005A5DA6">
      <w:r>
        <w:t xml:space="preserve">    (1)</w:t>
      </w:r>
      <w:r>
        <w:t>设计你所在学校的校园平面图，所含景点不少于</w:t>
      </w:r>
      <w:r>
        <w:t>10</w:t>
      </w:r>
      <w:r>
        <w:t>个。以图中顶点表示校内各景点，存放景点名称、代号、简介等信息；以边表示路径，存放路径长度等相关信息。</w:t>
      </w:r>
    </w:p>
    <w:p w14:paraId="334CC03E" w14:textId="77777777" w:rsidR="005A5DA6" w:rsidRDefault="005A5DA6" w:rsidP="005A5DA6">
      <w:r>
        <w:t xml:space="preserve">    (2)</w:t>
      </w:r>
      <w:r>
        <w:t>为来访客人提供图中任意景点相关信息的查询。</w:t>
      </w:r>
    </w:p>
    <w:p w14:paraId="2277CF4F" w14:textId="77777777" w:rsidR="005A5DA6" w:rsidRDefault="005A5DA6" w:rsidP="005A5DA6">
      <w:r>
        <w:t xml:space="preserve">    (3)</w:t>
      </w:r>
      <w:r>
        <w:t>为来访客人提供图中任意景点的问路查询，即查询任意两个景点之间的一个最短的简单路径。</w:t>
      </w:r>
    </w:p>
    <w:p w14:paraId="6958D9CC" w14:textId="77777777" w:rsidR="005A5DA6" w:rsidRDefault="005A5DA6" w:rsidP="005A5DA6">
      <w:r>
        <w:rPr>
          <w:rFonts w:hint="eastAsia"/>
        </w:rPr>
        <w:t>【测试数据】</w:t>
      </w:r>
    </w:p>
    <w:p w14:paraId="10A8479F" w14:textId="77777777" w:rsidR="005A5DA6" w:rsidRDefault="005A5DA6" w:rsidP="005A5DA6">
      <w:r>
        <w:rPr>
          <w:rFonts w:hint="eastAsia"/>
        </w:rPr>
        <w:t>由读者根据实际情况指定。</w:t>
      </w:r>
    </w:p>
    <w:p w14:paraId="22D05071" w14:textId="77777777" w:rsidR="005A5DA6" w:rsidRDefault="005A5DA6" w:rsidP="005A5DA6">
      <w:r>
        <w:rPr>
          <w:rFonts w:hint="eastAsia"/>
        </w:rPr>
        <w:t>【实现提示】</w:t>
      </w:r>
    </w:p>
    <w:p w14:paraId="2CAAC2F0" w14:textId="77777777" w:rsidR="005A5DA6" w:rsidRDefault="005A5DA6" w:rsidP="005A5DA6">
      <w:r>
        <w:rPr>
          <w:rFonts w:hint="eastAsia"/>
        </w:rPr>
        <w:t>一般情况下，校园的道路是双向通行的，可设校园平面图是一个无向网。顶点和边均含有相关信息。</w:t>
      </w:r>
    </w:p>
    <w:p w14:paraId="2E053A65" w14:textId="77777777" w:rsidR="005A5DA6" w:rsidRDefault="005A5DA6" w:rsidP="005A5DA6">
      <w:r>
        <w:rPr>
          <w:rFonts w:hint="eastAsia"/>
        </w:rPr>
        <w:t>【选作内容】</w:t>
      </w:r>
    </w:p>
    <w:p w14:paraId="199DF9EE" w14:textId="77777777" w:rsidR="005A5DA6" w:rsidRDefault="005A5DA6" w:rsidP="005A5DA6">
      <w:r>
        <w:t xml:space="preserve">    (1)</w:t>
      </w:r>
      <w:r>
        <w:t>求校园图的关节点。</w:t>
      </w:r>
    </w:p>
    <w:p w14:paraId="5C89CCA4" w14:textId="77777777" w:rsidR="005A5DA6" w:rsidRDefault="005A5DA6" w:rsidP="005A5DA6">
      <w:r>
        <w:t xml:space="preserve">    (2)</w:t>
      </w:r>
      <w:r>
        <w:t>提供图中任意景点问路查询，即求任意两个景点之间的所有路径。</w:t>
      </w:r>
    </w:p>
    <w:p w14:paraId="2D7C9DB9" w14:textId="77777777" w:rsidR="005A5DA6" w:rsidRDefault="005A5DA6" w:rsidP="005A5DA6">
      <w:r>
        <w:t xml:space="preserve">    (3)</w:t>
      </w:r>
      <w:r>
        <w:t>提供校园图中多个景点的最佳访问路线查询，即求途经这多个景点的最佳</w:t>
      </w:r>
      <w:r>
        <w:t>(</w:t>
      </w:r>
      <w:r>
        <w:t>短</w:t>
      </w:r>
      <w:r>
        <w:t>)</w:t>
      </w:r>
      <w:r>
        <w:t>路径。</w:t>
      </w:r>
    </w:p>
    <w:p w14:paraId="20BB9C7F" w14:textId="77777777" w:rsidR="005A5DA6" w:rsidRDefault="005A5DA6" w:rsidP="005A5DA6">
      <w:r>
        <w:t xml:space="preserve">    (4)</w:t>
      </w:r>
      <w:r>
        <w:t>校园导游图的景点和道路的修改扩充功能。</w:t>
      </w:r>
    </w:p>
    <w:p w14:paraId="586F8941" w14:textId="77777777" w:rsidR="005A5DA6" w:rsidRDefault="005A5DA6" w:rsidP="005A5DA6">
      <w:r>
        <w:t xml:space="preserve">    (5)</w:t>
      </w:r>
      <w:r>
        <w:t>扩充道路信息，如道路类别</w:t>
      </w:r>
      <w:r>
        <w:t>(</w:t>
      </w:r>
      <w:r>
        <w:t>车道、人行道等</w:t>
      </w:r>
      <w:r>
        <w:t>)</w:t>
      </w:r>
      <w:r>
        <w:t>、沿途景色等级，以至可按客人所需分别查询人行路径或车行路径或观景路径等。</w:t>
      </w:r>
    </w:p>
    <w:p w14:paraId="49F169A4" w14:textId="77777777" w:rsidR="005A5DA6" w:rsidRDefault="005A5DA6" w:rsidP="005A5DA6">
      <w:r>
        <w:t xml:space="preserve">    (6)</w:t>
      </w:r>
      <w:r>
        <w:t>扩充每个景点的邻接景点的方向等信息，使得路径查询结果能提供详尽的导向信息。</w:t>
      </w:r>
    </w:p>
    <w:p w14:paraId="4D6E890D" w14:textId="77777777" w:rsidR="005A5DA6" w:rsidRDefault="005A5DA6" w:rsidP="005A5DA6">
      <w:pPr>
        <w:rPr>
          <w:b/>
        </w:rPr>
      </w:pPr>
      <w:r>
        <w:rPr>
          <w:rFonts w:hint="eastAsia"/>
        </w:rPr>
        <w:t xml:space="preserve">    </w:t>
      </w:r>
      <w:r>
        <w:t>(7)</w:t>
      </w:r>
      <w:r>
        <w:tab/>
      </w:r>
      <w:r>
        <w:t>实现校园导游图的仿真界面。</w:t>
      </w:r>
    </w:p>
    <w:p w14:paraId="248C94B6" w14:textId="77777777" w:rsidR="005A5DA6" w:rsidRPr="005A5DA6" w:rsidRDefault="005A5DA6" w:rsidP="005A5DA6"/>
    <w:p w14:paraId="4031CD8E" w14:textId="77777777" w:rsidR="005A25E2" w:rsidRDefault="005A25E2" w:rsidP="005A5DA6">
      <w:pPr>
        <w:pStyle w:val="2"/>
      </w:pPr>
      <w:bookmarkStart w:id="1" w:name="_Toc29900433"/>
      <w:r>
        <w:rPr>
          <w:rFonts w:hint="eastAsia"/>
        </w:rPr>
        <w:t>二、</w:t>
      </w:r>
      <w:r w:rsidR="009B324F"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1"/>
    </w:p>
    <w:p w14:paraId="51A78658" w14:textId="77777777" w:rsidR="00AD0C11" w:rsidRDefault="005A25E2" w:rsidP="00AD0C11">
      <w:pPr>
        <w:pStyle w:val="3"/>
        <w:numPr>
          <w:ilvl w:val="0"/>
          <w:numId w:val="19"/>
        </w:numPr>
      </w:pPr>
      <w:bookmarkStart w:id="2" w:name="_Toc29900434"/>
      <w:r>
        <w:rPr>
          <w:rFonts w:hint="eastAsia"/>
        </w:rPr>
        <w:t>运行环境（软、硬件环境）</w:t>
      </w:r>
      <w:bookmarkEnd w:id="2"/>
    </w:p>
    <w:p w14:paraId="22D9BBEE" w14:textId="77777777" w:rsidR="00AD0C11" w:rsidRDefault="00AD0C11" w:rsidP="008036A9">
      <w:pPr>
        <w:pStyle w:val="a"/>
        <w:numPr>
          <w:ilvl w:val="0"/>
          <w:numId w:val="20"/>
        </w:numPr>
      </w:pPr>
      <w:r>
        <w:rPr>
          <w:rFonts w:hint="eastAsia"/>
        </w:rPr>
        <w:t>硬件：</w:t>
      </w:r>
    </w:p>
    <w:p w14:paraId="160B6AC3" w14:textId="77777777" w:rsidR="00AD0C11" w:rsidRDefault="00AD0C11" w:rsidP="00AD0C11">
      <w:pPr>
        <w:numPr>
          <w:ilvl w:val="3"/>
          <w:numId w:val="1"/>
        </w:numPr>
      </w:pPr>
      <w:r w:rsidRPr="00AD0C11">
        <w:t>Processor: Intel(R) Core(TM) i5-8300H CPU @ 2.30GHz (8 CPUs), ~2.3GHz</w:t>
      </w:r>
    </w:p>
    <w:p w14:paraId="4F0B7163" w14:textId="77777777" w:rsidR="00AD0C11" w:rsidRDefault="00AD0C11" w:rsidP="00AD0C11">
      <w:pPr>
        <w:numPr>
          <w:ilvl w:val="3"/>
          <w:numId w:val="1"/>
        </w:numPr>
      </w:pPr>
      <w:r w:rsidRPr="00AD0C11">
        <w:t>Memory: 8192MB RAM</w:t>
      </w:r>
    </w:p>
    <w:p w14:paraId="0509C5CD" w14:textId="77777777" w:rsidR="00AD0C11" w:rsidRDefault="00AD0C11" w:rsidP="008036A9">
      <w:pPr>
        <w:pStyle w:val="a"/>
        <w:numPr>
          <w:ilvl w:val="0"/>
          <w:numId w:val="20"/>
        </w:numPr>
      </w:pPr>
      <w:r>
        <w:rPr>
          <w:rFonts w:hint="eastAsia"/>
        </w:rPr>
        <w:t>软件：</w:t>
      </w:r>
    </w:p>
    <w:p w14:paraId="62F5ECFD" w14:textId="77777777" w:rsidR="00AD0C11" w:rsidRDefault="00AD0C11" w:rsidP="00AD0C11">
      <w:pPr>
        <w:numPr>
          <w:ilvl w:val="3"/>
          <w:numId w:val="1"/>
        </w:numPr>
      </w:pPr>
      <w:r>
        <w:rPr>
          <w:rFonts w:hint="eastAsia"/>
        </w:rPr>
        <w:t>Window10</w:t>
      </w:r>
      <w:r>
        <w:t xml:space="preserve"> </w:t>
      </w:r>
      <w:r>
        <w:rPr>
          <w:rFonts w:hint="eastAsia"/>
        </w:rPr>
        <w:t>家庭版</w:t>
      </w:r>
    </w:p>
    <w:p w14:paraId="0F918380" w14:textId="77777777" w:rsidR="00AD0C11" w:rsidRDefault="00AD0C11" w:rsidP="00AD0C11">
      <w:pPr>
        <w:numPr>
          <w:ilvl w:val="3"/>
          <w:numId w:val="1"/>
        </w:numPr>
      </w:pP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数据库</w:t>
      </w:r>
    </w:p>
    <w:p w14:paraId="5C6E73F4" w14:textId="77777777" w:rsidR="00AD0C11" w:rsidRPr="00AD0C11" w:rsidRDefault="00AD0C11" w:rsidP="00AD0C11">
      <w:pPr>
        <w:numPr>
          <w:ilvl w:val="3"/>
          <w:numId w:val="1"/>
        </w:numPr>
      </w:pPr>
      <w:r w:rsidRPr="00AD0C11">
        <w:lastRenderedPageBreak/>
        <w:t>IntelliJ IDEA Educational Edition 2019.3 x64</w:t>
      </w:r>
    </w:p>
    <w:p w14:paraId="14634929" w14:textId="77777777" w:rsidR="005A25E2" w:rsidRDefault="005A25E2" w:rsidP="00AD0C11">
      <w:pPr>
        <w:pStyle w:val="3"/>
      </w:pPr>
      <w:bookmarkStart w:id="3" w:name="_Toc29900435"/>
      <w:r>
        <w:rPr>
          <w:rFonts w:hint="eastAsia"/>
        </w:rPr>
        <w:t>2</w:t>
      </w:r>
      <w:r>
        <w:rPr>
          <w:rFonts w:hint="eastAsia"/>
        </w:rPr>
        <w:t>）输入的形式和输入值的范围</w:t>
      </w:r>
      <w:bookmarkEnd w:id="3"/>
    </w:p>
    <w:p w14:paraId="3FFA647D" w14:textId="77777777" w:rsidR="005A25E2" w:rsidRDefault="00AD0C11" w:rsidP="007577C5">
      <w:pPr>
        <w:ind w:firstLineChars="200" w:firstLine="480"/>
        <w:rPr>
          <w:bCs/>
        </w:rPr>
      </w:pPr>
      <w:r>
        <w:rPr>
          <w:rFonts w:hint="eastAsia"/>
          <w:bCs/>
        </w:rPr>
        <w:t>由管理员输入景点信息。</w:t>
      </w:r>
      <w:r w:rsidR="00751577">
        <w:rPr>
          <w:rFonts w:hint="eastAsia"/>
          <w:bCs/>
        </w:rPr>
        <w:t>管理员直接操作数据库添加景点，更改景点具体信息可以从界面</w:t>
      </w:r>
      <w:r w:rsidR="00751577">
        <w:rPr>
          <w:rFonts w:hint="eastAsia"/>
          <w:bCs/>
        </w:rPr>
        <w:t>UI</w:t>
      </w:r>
      <w:r w:rsidR="00751577">
        <w:rPr>
          <w:rFonts w:hint="eastAsia"/>
          <w:bCs/>
        </w:rPr>
        <w:t>上操作。而使用用户能通过点击界面来获取景点信息，以及得到具体的最短路线。</w:t>
      </w:r>
    </w:p>
    <w:p w14:paraId="03EDEAE7" w14:textId="77777777" w:rsidR="005A25E2" w:rsidRDefault="005A25E2" w:rsidP="005A5DA6">
      <w:pPr>
        <w:pStyle w:val="3"/>
      </w:pPr>
      <w:bookmarkStart w:id="4" w:name="_Toc29900436"/>
      <w:r>
        <w:rPr>
          <w:rFonts w:hint="eastAsia"/>
        </w:rPr>
        <w:t>3</w:t>
      </w:r>
      <w:r>
        <w:rPr>
          <w:rFonts w:hint="eastAsia"/>
        </w:rPr>
        <w:t>）输出的形式描述</w:t>
      </w:r>
      <w:bookmarkEnd w:id="4"/>
    </w:p>
    <w:p w14:paraId="59594B13" w14:textId="77777777" w:rsidR="005A25E2" w:rsidRDefault="00751577" w:rsidP="007577C5">
      <w:pPr>
        <w:ind w:firstLineChars="200" w:firstLine="480"/>
        <w:rPr>
          <w:bCs/>
        </w:rPr>
      </w:pPr>
      <w:r>
        <w:rPr>
          <w:rFonts w:hint="eastAsia"/>
          <w:bCs/>
        </w:rPr>
        <w:t>用户通过点击，可以在对话框中可以得到输出信息，如景点名字，景点介绍和路线选择，在地图中获取相应的最短路径。</w:t>
      </w:r>
    </w:p>
    <w:p w14:paraId="51A209B8" w14:textId="77777777" w:rsidR="005A25E2" w:rsidRDefault="005A25E2" w:rsidP="005A5DA6">
      <w:pPr>
        <w:pStyle w:val="3"/>
      </w:pPr>
      <w:bookmarkStart w:id="5" w:name="_Toc29900437"/>
      <w:r>
        <w:rPr>
          <w:rFonts w:hint="eastAsia"/>
        </w:rPr>
        <w:t>4</w:t>
      </w:r>
      <w:r>
        <w:rPr>
          <w:rFonts w:hint="eastAsia"/>
        </w:rPr>
        <w:t>）功能描述</w:t>
      </w:r>
      <w:bookmarkEnd w:id="5"/>
      <w:r>
        <w:rPr>
          <w:rFonts w:hint="eastAsia"/>
        </w:rPr>
        <w:t xml:space="preserve">  </w:t>
      </w:r>
    </w:p>
    <w:p w14:paraId="505BAE4F" w14:textId="77777777" w:rsidR="005A25E2" w:rsidRDefault="00751577" w:rsidP="007577C5">
      <w:pPr>
        <w:ind w:firstLineChars="200" w:firstLine="480"/>
        <w:rPr>
          <w:bCs/>
        </w:rPr>
      </w:pPr>
      <w:r>
        <w:rPr>
          <w:rFonts w:hint="eastAsia"/>
          <w:bCs/>
        </w:rPr>
        <w:t>用户通过本系统，查询本校的景点的具体信息，查询两个景点之间的最短路径，多个景点之间的最短路径以及将路径可视化。</w:t>
      </w:r>
    </w:p>
    <w:p w14:paraId="683AFE10" w14:textId="77777777" w:rsidR="005A25E2" w:rsidRDefault="005A25E2" w:rsidP="005A5DA6">
      <w:pPr>
        <w:pStyle w:val="3"/>
      </w:pPr>
      <w:bookmarkStart w:id="6" w:name="_Toc29900438"/>
      <w:r>
        <w:rPr>
          <w:rFonts w:hint="eastAsia"/>
        </w:rPr>
        <w:t>5</w:t>
      </w:r>
      <w:r>
        <w:rPr>
          <w:rFonts w:hint="eastAsia"/>
        </w:rPr>
        <w:t>）测试数据</w:t>
      </w:r>
      <w:bookmarkEnd w:id="6"/>
    </w:p>
    <w:p w14:paraId="3A31A532" w14:textId="3AD5E4B8" w:rsidR="005A25E2" w:rsidRDefault="007D65BF">
      <w:pPr>
        <w:rPr>
          <w:bCs/>
        </w:rPr>
      </w:pPr>
      <w:r>
        <w:rPr>
          <w:rFonts w:hint="eastAsia"/>
          <w:bCs/>
        </w:rPr>
        <w:t>数据库操作：</w:t>
      </w:r>
    </w:p>
    <w:p w14:paraId="160E72AB" w14:textId="77777777" w:rsidR="007D65BF" w:rsidRPr="007D65BF" w:rsidRDefault="007D65BF" w:rsidP="007D65BF">
      <w:pPr>
        <w:rPr>
          <w:bCs/>
        </w:rPr>
      </w:pPr>
      <w:r w:rsidRPr="007D65BF">
        <w:rPr>
          <w:rFonts w:hint="eastAsia"/>
          <w:bCs/>
        </w:rPr>
        <w:t xml:space="preserve">insert into </w:t>
      </w:r>
      <w:proofErr w:type="spellStart"/>
      <w:r w:rsidRPr="007D65BF">
        <w:rPr>
          <w:rFonts w:hint="eastAsia"/>
          <w:bCs/>
        </w:rPr>
        <w:t>viewMessage</w:t>
      </w:r>
      <w:proofErr w:type="spellEnd"/>
      <w:r w:rsidRPr="007D65BF">
        <w:rPr>
          <w:rFonts w:hint="eastAsia"/>
          <w:bCs/>
        </w:rPr>
        <w:t xml:space="preserve"> values('1047','101','</w:t>
      </w:r>
      <w:r w:rsidRPr="007D65BF">
        <w:rPr>
          <w:rFonts w:hint="eastAsia"/>
          <w:bCs/>
        </w:rPr>
        <w:t>特来电充电站</w:t>
      </w:r>
      <w:r w:rsidRPr="007D65BF">
        <w:rPr>
          <w:rFonts w:hint="eastAsia"/>
          <w:bCs/>
        </w:rPr>
        <w:t>','</w:t>
      </w:r>
      <w:r w:rsidRPr="007D65BF">
        <w:rPr>
          <w:rFonts w:hint="eastAsia"/>
          <w:bCs/>
        </w:rPr>
        <w:t>这个地方可以充电</w:t>
      </w:r>
      <w:r w:rsidRPr="007D65BF">
        <w:rPr>
          <w:rFonts w:hint="eastAsia"/>
          <w:bCs/>
        </w:rPr>
        <w:t>');</w:t>
      </w:r>
    </w:p>
    <w:p w14:paraId="4351B6A1" w14:textId="77777777" w:rsidR="007D65BF" w:rsidRPr="007D65BF" w:rsidRDefault="007D65BF" w:rsidP="007D65BF">
      <w:pPr>
        <w:rPr>
          <w:bCs/>
        </w:rPr>
      </w:pPr>
      <w:r w:rsidRPr="007D65BF">
        <w:rPr>
          <w:rFonts w:hint="eastAsia"/>
          <w:bCs/>
        </w:rPr>
        <w:t xml:space="preserve">insert into </w:t>
      </w:r>
      <w:proofErr w:type="spellStart"/>
      <w:r w:rsidRPr="007D65BF">
        <w:rPr>
          <w:rFonts w:hint="eastAsia"/>
          <w:bCs/>
        </w:rPr>
        <w:t>viewMessage</w:t>
      </w:r>
      <w:proofErr w:type="spellEnd"/>
      <w:r w:rsidRPr="007D65BF">
        <w:rPr>
          <w:rFonts w:hint="eastAsia"/>
          <w:bCs/>
        </w:rPr>
        <w:t xml:space="preserve"> values('919','150','</w:t>
      </w:r>
      <w:r w:rsidRPr="007D65BF">
        <w:rPr>
          <w:rFonts w:hint="eastAsia"/>
          <w:bCs/>
        </w:rPr>
        <w:t>上海电力大学临港校区留学生教师宿舍</w:t>
      </w:r>
      <w:r w:rsidRPr="007D65BF">
        <w:rPr>
          <w:rFonts w:hint="eastAsia"/>
          <w:bCs/>
        </w:rPr>
        <w:t>','</w:t>
      </w:r>
      <w:r w:rsidRPr="007D65BF">
        <w:rPr>
          <w:rFonts w:hint="eastAsia"/>
          <w:bCs/>
        </w:rPr>
        <w:t>这是给高贵的留学生住的宿舍</w:t>
      </w:r>
      <w:r w:rsidRPr="007D65BF">
        <w:rPr>
          <w:rFonts w:hint="eastAsia"/>
          <w:bCs/>
        </w:rPr>
        <w:t>');</w:t>
      </w:r>
    </w:p>
    <w:p w14:paraId="30D81448" w14:textId="77777777" w:rsidR="007D65BF" w:rsidRPr="007D65BF" w:rsidRDefault="007D65BF" w:rsidP="007D65BF">
      <w:pPr>
        <w:rPr>
          <w:bCs/>
        </w:rPr>
      </w:pPr>
      <w:r w:rsidRPr="007D65BF">
        <w:rPr>
          <w:rFonts w:hint="eastAsia"/>
          <w:bCs/>
        </w:rPr>
        <w:t xml:space="preserve">insert into </w:t>
      </w:r>
      <w:proofErr w:type="spellStart"/>
      <w:r w:rsidRPr="007D65BF">
        <w:rPr>
          <w:rFonts w:hint="eastAsia"/>
          <w:bCs/>
        </w:rPr>
        <w:t>viewMessage</w:t>
      </w:r>
      <w:proofErr w:type="spellEnd"/>
      <w:r w:rsidRPr="007D65BF">
        <w:rPr>
          <w:rFonts w:hint="eastAsia"/>
          <w:bCs/>
        </w:rPr>
        <w:t xml:space="preserve"> values('884','348','</w:t>
      </w:r>
      <w:r w:rsidRPr="007D65BF">
        <w:rPr>
          <w:rFonts w:hint="eastAsia"/>
          <w:bCs/>
        </w:rPr>
        <w:t>上海电力大学临港校区第一食堂</w:t>
      </w:r>
      <w:r w:rsidRPr="007D65BF">
        <w:rPr>
          <w:rFonts w:hint="eastAsia"/>
          <w:bCs/>
        </w:rPr>
        <w:t>','</w:t>
      </w:r>
      <w:r w:rsidRPr="007D65BF">
        <w:rPr>
          <w:rFonts w:hint="eastAsia"/>
          <w:bCs/>
        </w:rPr>
        <w:t>这里是第一食堂，可以看我们吃饭</w:t>
      </w:r>
      <w:r w:rsidRPr="007D65BF">
        <w:rPr>
          <w:rFonts w:hint="eastAsia"/>
          <w:bCs/>
        </w:rPr>
        <w:t>');</w:t>
      </w:r>
    </w:p>
    <w:p w14:paraId="5B51C1BD" w14:textId="4D63ED83" w:rsidR="007D65BF" w:rsidRDefault="00126C82" w:rsidP="007D65BF">
      <w:pPr>
        <w:rPr>
          <w:bCs/>
        </w:rPr>
      </w:pPr>
      <w:r>
        <w:rPr>
          <w:rFonts w:hint="eastAsia"/>
          <w:bCs/>
        </w:rPr>
        <w:t>……类似的其他数据</w:t>
      </w:r>
    </w:p>
    <w:p w14:paraId="0D9B95C8" w14:textId="77777777" w:rsidR="00EA7466" w:rsidRPr="007D65BF" w:rsidRDefault="00EA7466" w:rsidP="007D65BF">
      <w:pPr>
        <w:rPr>
          <w:bCs/>
        </w:rPr>
      </w:pPr>
    </w:p>
    <w:p w14:paraId="6A8244B4" w14:textId="77777777" w:rsidR="007D65BF" w:rsidRPr="007D65BF" w:rsidRDefault="007D65BF" w:rsidP="007D65BF">
      <w:pPr>
        <w:rPr>
          <w:bCs/>
        </w:rPr>
      </w:pPr>
      <w:r w:rsidRPr="007D65BF">
        <w:rPr>
          <w:bCs/>
        </w:rPr>
        <w:t xml:space="preserve">update </w:t>
      </w:r>
      <w:proofErr w:type="spellStart"/>
      <w:r w:rsidRPr="007D65BF">
        <w:rPr>
          <w:bCs/>
        </w:rPr>
        <w:t>viewMessage</w:t>
      </w:r>
      <w:proofErr w:type="spellEnd"/>
      <w:r w:rsidRPr="007D65BF">
        <w:rPr>
          <w:bCs/>
        </w:rPr>
        <w:t xml:space="preserve"> SET </w:t>
      </w:r>
      <w:proofErr w:type="spellStart"/>
      <w:r w:rsidRPr="007D65BF">
        <w:rPr>
          <w:bCs/>
        </w:rPr>
        <w:t>ind</w:t>
      </w:r>
      <w:proofErr w:type="spellEnd"/>
      <w:r w:rsidRPr="007D65BF">
        <w:rPr>
          <w:bCs/>
        </w:rPr>
        <w:t xml:space="preserve">=1 where </w:t>
      </w:r>
      <w:proofErr w:type="spellStart"/>
      <w:r w:rsidRPr="007D65BF">
        <w:rPr>
          <w:bCs/>
        </w:rPr>
        <w:t>pointY</w:t>
      </w:r>
      <w:proofErr w:type="spellEnd"/>
      <w:r w:rsidRPr="007D65BF">
        <w:rPr>
          <w:bCs/>
        </w:rPr>
        <w:t>='101';</w:t>
      </w:r>
    </w:p>
    <w:p w14:paraId="22928D73" w14:textId="77777777" w:rsidR="007D65BF" w:rsidRPr="007D65BF" w:rsidRDefault="007D65BF" w:rsidP="007D65BF">
      <w:pPr>
        <w:rPr>
          <w:bCs/>
        </w:rPr>
      </w:pPr>
      <w:r w:rsidRPr="007D65BF">
        <w:rPr>
          <w:bCs/>
        </w:rPr>
        <w:t xml:space="preserve">update </w:t>
      </w:r>
      <w:proofErr w:type="spellStart"/>
      <w:r w:rsidRPr="007D65BF">
        <w:rPr>
          <w:bCs/>
        </w:rPr>
        <w:t>viewMessage</w:t>
      </w:r>
      <w:proofErr w:type="spellEnd"/>
      <w:r w:rsidRPr="007D65BF">
        <w:rPr>
          <w:bCs/>
        </w:rPr>
        <w:t xml:space="preserve"> SET </w:t>
      </w:r>
      <w:proofErr w:type="spellStart"/>
      <w:r w:rsidRPr="007D65BF">
        <w:rPr>
          <w:bCs/>
        </w:rPr>
        <w:t>ind</w:t>
      </w:r>
      <w:proofErr w:type="spellEnd"/>
      <w:r w:rsidRPr="007D65BF">
        <w:rPr>
          <w:bCs/>
        </w:rPr>
        <w:t xml:space="preserve">=2 where </w:t>
      </w:r>
      <w:proofErr w:type="spellStart"/>
      <w:r w:rsidRPr="007D65BF">
        <w:rPr>
          <w:bCs/>
        </w:rPr>
        <w:t>pointY</w:t>
      </w:r>
      <w:proofErr w:type="spellEnd"/>
      <w:r w:rsidRPr="007D65BF">
        <w:rPr>
          <w:bCs/>
        </w:rPr>
        <w:t>='150';</w:t>
      </w:r>
    </w:p>
    <w:p w14:paraId="6B49495E" w14:textId="77777777" w:rsidR="007D65BF" w:rsidRPr="007D65BF" w:rsidRDefault="007D65BF" w:rsidP="007D65BF">
      <w:pPr>
        <w:rPr>
          <w:bCs/>
        </w:rPr>
      </w:pPr>
      <w:r w:rsidRPr="007D65BF">
        <w:rPr>
          <w:bCs/>
        </w:rPr>
        <w:t xml:space="preserve">update </w:t>
      </w:r>
      <w:proofErr w:type="spellStart"/>
      <w:r w:rsidRPr="007D65BF">
        <w:rPr>
          <w:bCs/>
        </w:rPr>
        <w:t>viewMessage</w:t>
      </w:r>
      <w:proofErr w:type="spellEnd"/>
      <w:r w:rsidRPr="007D65BF">
        <w:rPr>
          <w:bCs/>
        </w:rPr>
        <w:t xml:space="preserve"> SET </w:t>
      </w:r>
      <w:proofErr w:type="spellStart"/>
      <w:r w:rsidRPr="007D65BF">
        <w:rPr>
          <w:bCs/>
        </w:rPr>
        <w:t>ind</w:t>
      </w:r>
      <w:proofErr w:type="spellEnd"/>
      <w:r w:rsidRPr="007D65BF">
        <w:rPr>
          <w:bCs/>
        </w:rPr>
        <w:t xml:space="preserve">=3 where </w:t>
      </w:r>
      <w:proofErr w:type="spellStart"/>
      <w:r w:rsidRPr="007D65BF">
        <w:rPr>
          <w:bCs/>
        </w:rPr>
        <w:t>pointY</w:t>
      </w:r>
      <w:proofErr w:type="spellEnd"/>
      <w:r w:rsidRPr="007D65BF">
        <w:rPr>
          <w:bCs/>
        </w:rPr>
        <w:t>='348';</w:t>
      </w:r>
    </w:p>
    <w:p w14:paraId="3AB42F86" w14:textId="6034B566" w:rsidR="007D65BF" w:rsidRDefault="00126C82" w:rsidP="007D65BF">
      <w:pPr>
        <w:rPr>
          <w:bCs/>
        </w:rPr>
      </w:pPr>
      <w:r>
        <w:rPr>
          <w:rFonts w:hint="eastAsia"/>
          <w:bCs/>
        </w:rPr>
        <w:t>……其他的类似数据</w:t>
      </w:r>
    </w:p>
    <w:p w14:paraId="611FE325" w14:textId="77777777" w:rsidR="00EA7466" w:rsidRDefault="00EA7466" w:rsidP="007D65BF">
      <w:pPr>
        <w:rPr>
          <w:bCs/>
        </w:rPr>
      </w:pPr>
    </w:p>
    <w:p w14:paraId="322F5DBE" w14:textId="77777777" w:rsidR="007D65BF" w:rsidRPr="007D65BF" w:rsidRDefault="007D65BF" w:rsidP="007D65BF">
      <w:pPr>
        <w:rPr>
          <w:bCs/>
        </w:rPr>
      </w:pPr>
      <w:r w:rsidRPr="007D65BF">
        <w:rPr>
          <w:bCs/>
        </w:rPr>
        <w:t xml:space="preserve">insert into </w:t>
      </w:r>
      <w:proofErr w:type="spellStart"/>
      <w:r w:rsidRPr="007D65BF">
        <w:rPr>
          <w:bCs/>
        </w:rPr>
        <w:t>graphTable</w:t>
      </w:r>
      <w:proofErr w:type="spellEnd"/>
      <w:r w:rsidRPr="007D65BF">
        <w:rPr>
          <w:bCs/>
        </w:rPr>
        <w:t xml:space="preserve"> values('1','11');</w:t>
      </w:r>
    </w:p>
    <w:p w14:paraId="5E2C14F8" w14:textId="77777777" w:rsidR="007D65BF" w:rsidRPr="007D65BF" w:rsidRDefault="007D65BF" w:rsidP="007D65BF">
      <w:pPr>
        <w:rPr>
          <w:bCs/>
        </w:rPr>
      </w:pPr>
      <w:r w:rsidRPr="007D65BF">
        <w:rPr>
          <w:bCs/>
        </w:rPr>
        <w:t xml:space="preserve">insert into </w:t>
      </w:r>
      <w:proofErr w:type="spellStart"/>
      <w:r w:rsidRPr="007D65BF">
        <w:rPr>
          <w:bCs/>
        </w:rPr>
        <w:t>graphTable</w:t>
      </w:r>
      <w:proofErr w:type="spellEnd"/>
      <w:r w:rsidRPr="007D65BF">
        <w:rPr>
          <w:bCs/>
        </w:rPr>
        <w:t xml:space="preserve"> values('1','3');</w:t>
      </w:r>
    </w:p>
    <w:p w14:paraId="5C2D4ADB" w14:textId="794DE701" w:rsidR="007D65BF" w:rsidRDefault="007D65BF" w:rsidP="007D65BF">
      <w:pPr>
        <w:rPr>
          <w:bCs/>
        </w:rPr>
      </w:pPr>
      <w:r w:rsidRPr="007D65BF">
        <w:rPr>
          <w:bCs/>
        </w:rPr>
        <w:t xml:space="preserve">insert into </w:t>
      </w:r>
      <w:proofErr w:type="spellStart"/>
      <w:r w:rsidRPr="007D65BF">
        <w:rPr>
          <w:bCs/>
        </w:rPr>
        <w:t>graphTable</w:t>
      </w:r>
      <w:proofErr w:type="spellEnd"/>
      <w:r w:rsidRPr="007D65BF">
        <w:rPr>
          <w:bCs/>
        </w:rPr>
        <w:t xml:space="preserve"> values('11','12');</w:t>
      </w:r>
    </w:p>
    <w:p w14:paraId="3CA41397" w14:textId="036F6DF3" w:rsidR="00126C82" w:rsidRPr="007D65BF" w:rsidRDefault="00126C82" w:rsidP="007D65BF">
      <w:pPr>
        <w:rPr>
          <w:bCs/>
        </w:rPr>
      </w:pPr>
      <w:r>
        <w:rPr>
          <w:rFonts w:hint="eastAsia"/>
          <w:bCs/>
        </w:rPr>
        <w:t>……其他的类似数据</w:t>
      </w:r>
    </w:p>
    <w:p w14:paraId="1D9B52E5" w14:textId="79855090" w:rsidR="005A25E2" w:rsidRDefault="005A25E2" w:rsidP="00963ED1">
      <w:pPr>
        <w:pStyle w:val="2"/>
        <w:numPr>
          <w:ilvl w:val="0"/>
          <w:numId w:val="1"/>
        </w:numPr>
      </w:pPr>
      <w:bookmarkStart w:id="7" w:name="_Toc29900439"/>
      <w:r>
        <w:rPr>
          <w:rFonts w:hint="eastAsia"/>
        </w:rPr>
        <w:lastRenderedPageBreak/>
        <w:t>概要设计</w:t>
      </w:r>
      <w:bookmarkEnd w:id="7"/>
    </w:p>
    <w:p w14:paraId="1BE04AAC" w14:textId="069D64E1" w:rsidR="00963ED1" w:rsidRDefault="005A25E2" w:rsidP="00963ED1">
      <w:pPr>
        <w:pStyle w:val="3"/>
        <w:numPr>
          <w:ilvl w:val="0"/>
          <w:numId w:val="23"/>
        </w:numPr>
      </w:pPr>
      <w:bookmarkStart w:id="8" w:name="_Toc29900440"/>
      <w:r>
        <w:rPr>
          <w:rFonts w:hint="eastAsia"/>
        </w:rPr>
        <w:t>抽象数据类型定义描述</w:t>
      </w:r>
      <w:bookmarkEnd w:id="8"/>
    </w:p>
    <w:p w14:paraId="70A3DADA" w14:textId="77777777" w:rsidR="00963ED1" w:rsidRDefault="00963ED1" w:rsidP="00963ED1">
      <w:pPr>
        <w:pStyle w:val="a"/>
      </w:pPr>
      <w:r w:rsidRPr="00963ED1">
        <w:rPr>
          <w:rStyle w:val="af1"/>
          <w:rFonts w:hint="eastAsia"/>
        </w:rPr>
        <w:t>管理员界面设计</w:t>
      </w:r>
    </w:p>
    <w:p w14:paraId="09D3DE90" w14:textId="089479B3" w:rsidR="002E5963" w:rsidRDefault="002E5863" w:rsidP="002E5863">
      <w:pPr>
        <w:ind w:firstLineChars="200" w:firstLine="480"/>
      </w:pPr>
      <w:r>
        <w:rPr>
          <w:rFonts w:hint="eastAsia"/>
        </w:rPr>
        <w:t>该类是为了显示管理员</w:t>
      </w:r>
      <w:r>
        <w:rPr>
          <w:rFonts w:hint="eastAsia"/>
        </w:rPr>
        <w:t>GUI</w:t>
      </w:r>
      <w:r>
        <w:rPr>
          <w:rFonts w:hint="eastAsia"/>
        </w:rPr>
        <w:t>的类。因为用户不能随便对景点进行更改，因此特别重写了一个管理员界面类，用于管理景点和管理可登入账户的信息。</w:t>
      </w:r>
    </w:p>
    <w:p w14:paraId="430D6E64" w14:textId="77777777" w:rsidR="00126C82" w:rsidRDefault="00126C82" w:rsidP="002E5863">
      <w:pPr>
        <w:ind w:firstLineChars="200" w:firstLine="480"/>
      </w:pPr>
    </w:p>
    <w:p w14:paraId="3D537329" w14:textId="1CEB4C1E" w:rsidR="00DA1B66" w:rsidRPr="00963ED1" w:rsidRDefault="00DA1B66" w:rsidP="00963ED1">
      <w:r w:rsidRPr="00963ED1">
        <w:t xml:space="preserve">public class </w:t>
      </w:r>
      <w:proofErr w:type="spellStart"/>
      <w:r w:rsidRPr="00963ED1">
        <w:t>administerWin</w:t>
      </w:r>
      <w:proofErr w:type="spellEnd"/>
      <w:r w:rsidRPr="00963ED1">
        <w:t xml:space="preserve"> extends </w:t>
      </w:r>
      <w:proofErr w:type="spellStart"/>
      <w:r w:rsidRPr="00963ED1">
        <w:t>JFrame</w:t>
      </w:r>
      <w:proofErr w:type="spellEnd"/>
      <w:r w:rsidRPr="00963ED1">
        <w:t xml:space="preserve"> {</w:t>
      </w:r>
    </w:p>
    <w:p w14:paraId="4575AEE1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 base;//</w:t>
      </w:r>
      <w:r>
        <w:rPr>
          <w:rFonts w:hint="eastAsia"/>
        </w:rPr>
        <w:t>主界面画布</w:t>
      </w:r>
    </w:p>
    <w:p w14:paraId="4EC2D66A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 Main;//</w:t>
      </w:r>
      <w:r>
        <w:rPr>
          <w:rFonts w:hint="eastAsia"/>
        </w:rPr>
        <w:t>主界面画布</w:t>
      </w:r>
    </w:p>
    <w:p w14:paraId="23A870D5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JMenuBar</w:t>
      </w:r>
      <w:proofErr w:type="spellEnd"/>
      <w:r>
        <w:rPr>
          <w:rFonts w:hint="eastAsia"/>
        </w:rPr>
        <w:t xml:space="preserve"> tool;//</w:t>
      </w:r>
      <w:r>
        <w:rPr>
          <w:rFonts w:hint="eastAsia"/>
        </w:rPr>
        <w:t>菜单栏</w:t>
      </w:r>
    </w:p>
    <w:p w14:paraId="0FFD6A6E" w14:textId="77777777" w:rsidR="00DA1B66" w:rsidRDefault="00DA1B66" w:rsidP="00DA1B66">
      <w:r>
        <w:rPr>
          <w:rFonts w:hint="eastAsia"/>
        </w:rPr>
        <w:t xml:space="preserve">    private final int VIEW=0,NUMBER=1;//</w:t>
      </w:r>
      <w:r>
        <w:rPr>
          <w:rFonts w:hint="eastAsia"/>
        </w:rPr>
        <w:t>用于区分景点功能和账户功能</w:t>
      </w:r>
    </w:p>
    <w:p w14:paraId="07E8C9A4" w14:textId="77777777" w:rsidR="00DA1B66" w:rsidRDefault="00DA1B66" w:rsidP="00DA1B66">
      <w:r>
        <w:rPr>
          <w:rFonts w:hint="eastAsia"/>
        </w:rPr>
        <w:t xml:space="preserve">    private final int ADDVIEW=0,CHANGVIEW=1,DELETEVIEW=2;//</w:t>
      </w:r>
      <w:r>
        <w:rPr>
          <w:rFonts w:hint="eastAsia"/>
        </w:rPr>
        <w:t>用于区分增加景点，修改景点信息，删除景点信息功能的子选项</w:t>
      </w:r>
    </w:p>
    <w:p w14:paraId="088C5D97" w14:textId="77777777" w:rsidR="00DA1B66" w:rsidRDefault="00DA1B66" w:rsidP="00DA1B66">
      <w:r>
        <w:rPr>
          <w:rFonts w:hint="eastAsia"/>
        </w:rPr>
        <w:t xml:space="preserve">    private final int ADDNUMBER=3,CHANGELOGINPASSWORD=5,DELETENUMBER=4;//</w:t>
      </w:r>
      <w:r>
        <w:rPr>
          <w:rFonts w:hint="eastAsia"/>
        </w:rPr>
        <w:t>用于区分增加账户，修改密码，删除账户的子选项</w:t>
      </w:r>
    </w:p>
    <w:p w14:paraId="0BEF2880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flag=true;//</w:t>
      </w:r>
      <w:r>
        <w:rPr>
          <w:rFonts w:hint="eastAsia"/>
        </w:rPr>
        <w:t>图片开始接受点击的开关</w:t>
      </w:r>
    </w:p>
    <w:p w14:paraId="70F16447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connectSQL</w:t>
      </w:r>
      <w:proofErr w:type="spellEnd"/>
      <w:r>
        <w:rPr>
          <w:rFonts w:hint="eastAsia"/>
        </w:rPr>
        <w:t xml:space="preserve"> data=new </w:t>
      </w:r>
      <w:proofErr w:type="spellStart"/>
      <w:r>
        <w:rPr>
          <w:rFonts w:hint="eastAsia"/>
        </w:rPr>
        <w:t>connectSQL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链接数据库</w:t>
      </w:r>
    </w:p>
    <w:p w14:paraId="77A0F751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JMenu</w:t>
      </w:r>
      <w:proofErr w:type="spellEnd"/>
      <w:r>
        <w:rPr>
          <w:rFonts w:hint="eastAsia"/>
        </w:rPr>
        <w:t>[] menus;//</w:t>
      </w:r>
      <w:r>
        <w:rPr>
          <w:rFonts w:hint="eastAsia"/>
        </w:rPr>
        <w:t>菜单选项类</w:t>
      </w:r>
    </w:p>
    <w:p w14:paraId="753CE49F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 xml:space="preserve"> graph;//</w:t>
      </w:r>
      <w:r>
        <w:rPr>
          <w:rFonts w:hint="eastAsia"/>
        </w:rPr>
        <w:t>用来放地图</w:t>
      </w:r>
    </w:p>
    <w:p w14:paraId="3C1B8DE4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administerWin</w:t>
      </w:r>
      <w:proofErr w:type="spellEnd"/>
      <w:r>
        <w:rPr>
          <w:rFonts w:hint="eastAsia"/>
        </w:rPr>
        <w:t>(){//</w:t>
      </w:r>
      <w:r>
        <w:rPr>
          <w:rFonts w:hint="eastAsia"/>
        </w:rPr>
        <w:t>构造方法，将管理员界面建立起来，里面有几个子方法构成</w:t>
      </w:r>
    </w:p>
    <w:p w14:paraId="081F2D7D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初始化所有组件</w:t>
      </w:r>
    </w:p>
    <w:p w14:paraId="2F20B6BB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setLayout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设定画布的布局</w:t>
      </w:r>
    </w:p>
    <w:p w14:paraId="150EDEC1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setItemsListener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菜单功能的子选项添加监听器</w:t>
      </w:r>
    </w:p>
    <w:p w14:paraId="76845C24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setItems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将菜单功能子选项加进菜单中</w:t>
      </w:r>
    </w:p>
    <w:p w14:paraId="4ECFBC9A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setMenuBar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往窗体里添加菜单栏</w:t>
      </w:r>
    </w:p>
    <w:p w14:paraId="12832C9A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setGraph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给</w:t>
      </w:r>
      <w:r>
        <w:rPr>
          <w:rFonts w:hint="eastAsia"/>
        </w:rPr>
        <w:t>Label</w:t>
      </w:r>
      <w:r>
        <w:rPr>
          <w:rFonts w:hint="eastAsia"/>
        </w:rPr>
        <w:t>设置地图</w:t>
      </w:r>
    </w:p>
    <w:p w14:paraId="4D52BC74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setGraphListener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给地图添加监听器</w:t>
      </w:r>
    </w:p>
    <w:p w14:paraId="7A1483EE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Main.add</w:t>
      </w:r>
      <w:proofErr w:type="spellEnd"/>
      <w:r>
        <w:rPr>
          <w:rFonts w:hint="eastAsia"/>
        </w:rPr>
        <w:t>(base);//</w:t>
      </w:r>
      <w:r>
        <w:rPr>
          <w:rFonts w:hint="eastAsia"/>
        </w:rPr>
        <w:t>把画布加进主画布</w:t>
      </w:r>
    </w:p>
    <w:p w14:paraId="001640D8" w14:textId="77777777" w:rsidR="00DA1B66" w:rsidRDefault="00DA1B66" w:rsidP="00DA1B66">
      <w:r>
        <w:rPr>
          <w:rFonts w:hint="eastAsia"/>
        </w:rPr>
        <w:t xml:space="preserve">        add(</w:t>
      </w:r>
      <w:proofErr w:type="spellStart"/>
      <w:r>
        <w:rPr>
          <w:rFonts w:hint="eastAsia"/>
        </w:rPr>
        <w:t>BorderLayout.CENTER,Main</w:t>
      </w:r>
      <w:proofErr w:type="spellEnd"/>
      <w:r>
        <w:rPr>
          <w:rFonts w:hint="eastAsia"/>
        </w:rPr>
        <w:t>);//</w:t>
      </w:r>
      <w:r>
        <w:rPr>
          <w:rFonts w:hint="eastAsia"/>
        </w:rPr>
        <w:t>把主画布放进窗体里</w:t>
      </w:r>
    </w:p>
    <w:p w14:paraId="70C249D9" w14:textId="77777777" w:rsidR="00DA1B66" w:rsidRDefault="00DA1B66" w:rsidP="00DA1B66">
      <w:r>
        <w:t xml:space="preserve">    }</w:t>
      </w:r>
    </w:p>
    <w:p w14:paraId="6898108D" w14:textId="77777777" w:rsidR="00DA1B66" w:rsidRDefault="00DA1B66" w:rsidP="00DA1B66">
      <w:r>
        <w:t xml:space="preserve">    public void </w:t>
      </w:r>
      <w:proofErr w:type="spellStart"/>
      <w:r>
        <w:t>init</w:t>
      </w:r>
      <w:proofErr w:type="spellEnd"/>
      <w:r>
        <w:t>();</w:t>
      </w:r>
    </w:p>
    <w:p w14:paraId="2CBFEF7A" w14:textId="77777777" w:rsidR="00DA1B66" w:rsidRDefault="00DA1B66" w:rsidP="00DA1B66">
      <w:r>
        <w:t xml:space="preserve">    public void </w:t>
      </w:r>
      <w:proofErr w:type="spellStart"/>
      <w:r>
        <w:t>setLayout</w:t>
      </w:r>
      <w:proofErr w:type="spellEnd"/>
      <w:r>
        <w:t xml:space="preserve">() ; </w:t>
      </w:r>
    </w:p>
    <w:p w14:paraId="5A52F7A1" w14:textId="77777777" w:rsidR="00DA1B66" w:rsidRDefault="00DA1B66" w:rsidP="00DA1B66">
      <w:r>
        <w:tab/>
        <w:t xml:space="preserve">public void </w:t>
      </w:r>
      <w:proofErr w:type="spellStart"/>
      <w:r>
        <w:t>setItemsListener</w:t>
      </w:r>
      <w:proofErr w:type="spellEnd"/>
      <w:r>
        <w:t>();</w:t>
      </w:r>
    </w:p>
    <w:p w14:paraId="3BF2D34D" w14:textId="77777777" w:rsidR="00DA1B66" w:rsidRDefault="00DA1B66" w:rsidP="00DA1B66">
      <w:r>
        <w:tab/>
        <w:t xml:space="preserve">public void </w:t>
      </w:r>
      <w:proofErr w:type="spellStart"/>
      <w:r>
        <w:t>setItems</w:t>
      </w:r>
      <w:proofErr w:type="spellEnd"/>
      <w:r>
        <w:t>();</w:t>
      </w:r>
    </w:p>
    <w:p w14:paraId="6DA0F574" w14:textId="77777777" w:rsidR="00DA1B66" w:rsidRDefault="00DA1B66" w:rsidP="00DA1B66">
      <w:r>
        <w:tab/>
        <w:t xml:space="preserve">public void </w:t>
      </w:r>
      <w:proofErr w:type="spellStart"/>
      <w:r>
        <w:t>setMenuBar</w:t>
      </w:r>
      <w:proofErr w:type="spellEnd"/>
      <w:r>
        <w:t>() ;</w:t>
      </w:r>
    </w:p>
    <w:p w14:paraId="52F56417" w14:textId="77777777" w:rsidR="00DA1B66" w:rsidRDefault="00DA1B66" w:rsidP="00DA1B66">
      <w:r>
        <w:lastRenderedPageBreak/>
        <w:t xml:space="preserve">    public void </w:t>
      </w:r>
      <w:proofErr w:type="spellStart"/>
      <w:r>
        <w:t>setGraph</w:t>
      </w:r>
      <w:proofErr w:type="spellEnd"/>
      <w:r>
        <w:t>();</w:t>
      </w:r>
    </w:p>
    <w:p w14:paraId="2B0DB76D" w14:textId="77777777" w:rsidR="00DA1B66" w:rsidRDefault="00DA1B66" w:rsidP="00DA1B66">
      <w:r>
        <w:t xml:space="preserve">    public void </w:t>
      </w:r>
      <w:proofErr w:type="spellStart"/>
      <w:r>
        <w:t>setGraphListener</w:t>
      </w:r>
      <w:proofErr w:type="spellEnd"/>
      <w:r>
        <w:t>();</w:t>
      </w:r>
    </w:p>
    <w:p w14:paraId="484287BF" w14:textId="77777777" w:rsidR="00DA1B66" w:rsidRDefault="00DA1B66" w:rsidP="00DA1B66">
      <w:r>
        <w:t xml:space="preserve">    public static void main(String </w:t>
      </w:r>
      <w:proofErr w:type="spellStart"/>
      <w:r>
        <w:t>args</w:t>
      </w:r>
      <w:proofErr w:type="spellEnd"/>
      <w:r>
        <w:t>[]);</w:t>
      </w:r>
    </w:p>
    <w:p w14:paraId="3B5E783D" w14:textId="77777777" w:rsidR="00DA1B66" w:rsidRDefault="00DA1B66" w:rsidP="00DA1B66">
      <w:r>
        <w:rPr>
          <w:rFonts w:hint="eastAsia"/>
        </w:rPr>
        <w:t xml:space="preserve">    public String </w:t>
      </w:r>
      <w:proofErr w:type="spellStart"/>
      <w:r>
        <w:rPr>
          <w:rFonts w:hint="eastAsia"/>
        </w:rPr>
        <w:t>getUser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在输入对话框中获取用户名</w:t>
      </w:r>
    </w:p>
    <w:p w14:paraId="32378B6F" w14:textId="77777777" w:rsidR="00DA1B66" w:rsidRDefault="00DA1B66" w:rsidP="00DA1B66">
      <w:r>
        <w:rPr>
          <w:rFonts w:hint="eastAsia"/>
        </w:rPr>
        <w:t xml:space="preserve">    public String </w:t>
      </w:r>
      <w:proofErr w:type="spellStart"/>
      <w:r>
        <w:rPr>
          <w:rFonts w:hint="eastAsia"/>
        </w:rPr>
        <w:t>getPassword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在输入对话框中获取密码</w:t>
      </w:r>
    </w:p>
    <w:p w14:paraId="17ED01E9" w14:textId="77777777" w:rsidR="00DA1B66" w:rsidRDefault="00DA1B66" w:rsidP="00DA1B66">
      <w:r>
        <w:t>}</w:t>
      </w:r>
    </w:p>
    <w:p w14:paraId="7A6F0049" w14:textId="4C965FC2" w:rsidR="00DA1B66" w:rsidRPr="00963ED1" w:rsidRDefault="00947D0E" w:rsidP="00963ED1">
      <w:pPr>
        <w:pStyle w:val="a"/>
      </w:pPr>
      <w:r w:rsidRPr="00963ED1">
        <w:rPr>
          <w:rFonts w:hint="eastAsia"/>
        </w:rPr>
        <w:t>导游主界面设计</w:t>
      </w:r>
    </w:p>
    <w:p w14:paraId="7A22FEA1" w14:textId="725FC9E7" w:rsidR="002E5863" w:rsidRDefault="002E5863" w:rsidP="002E5863">
      <w:pPr>
        <w:ind w:firstLineChars="200" w:firstLine="480"/>
      </w:pPr>
      <w:r>
        <w:rPr>
          <w:rFonts w:hint="eastAsia"/>
        </w:rPr>
        <w:t>这边是导游界面的主要设计。里面主要实现：</w:t>
      </w:r>
    </w:p>
    <w:p w14:paraId="5FD1A43E" w14:textId="170F4D1C" w:rsidR="002E5863" w:rsidRDefault="002E5863" w:rsidP="002E5863">
      <w:pPr>
        <w:pStyle w:val="a8"/>
        <w:numPr>
          <w:ilvl w:val="3"/>
          <w:numId w:val="20"/>
        </w:numPr>
        <w:ind w:firstLineChars="0"/>
      </w:pPr>
      <w:r>
        <w:rPr>
          <w:rFonts w:hint="eastAsia"/>
        </w:rPr>
        <w:t>将地图显示出来</w:t>
      </w:r>
    </w:p>
    <w:p w14:paraId="410DE9BD" w14:textId="5DCCFDE5" w:rsidR="002E5863" w:rsidRDefault="002E5863" w:rsidP="002E5863">
      <w:pPr>
        <w:pStyle w:val="a8"/>
        <w:numPr>
          <w:ilvl w:val="3"/>
          <w:numId w:val="20"/>
        </w:numPr>
        <w:ind w:firstLineChars="0"/>
      </w:pPr>
      <w:r>
        <w:rPr>
          <w:rFonts w:hint="eastAsia"/>
        </w:rPr>
        <w:t>点击景点时显示景点的具体信息</w:t>
      </w:r>
    </w:p>
    <w:p w14:paraId="6CAF2B07" w14:textId="79BECB8A" w:rsidR="002E5863" w:rsidRDefault="002E5863" w:rsidP="002E5863">
      <w:pPr>
        <w:pStyle w:val="a8"/>
        <w:numPr>
          <w:ilvl w:val="3"/>
          <w:numId w:val="20"/>
        </w:numPr>
        <w:ind w:firstLineChars="0"/>
      </w:pPr>
      <w:r>
        <w:rPr>
          <w:rFonts w:hint="eastAsia"/>
        </w:rPr>
        <w:t>用户点击景点后要在景点显示一面旗子，表示已经被选中</w:t>
      </w:r>
    </w:p>
    <w:p w14:paraId="27937188" w14:textId="79EC6EA5" w:rsidR="002E5863" w:rsidRDefault="002E5863" w:rsidP="002E5863">
      <w:pPr>
        <w:pStyle w:val="a8"/>
        <w:numPr>
          <w:ilvl w:val="3"/>
          <w:numId w:val="20"/>
        </w:numPr>
        <w:ind w:firstLineChars="0"/>
      </w:pPr>
      <w:r>
        <w:rPr>
          <w:rFonts w:hint="eastAsia"/>
        </w:rPr>
        <w:t>当用户选择好点之后，将最短路径描绘出来</w:t>
      </w:r>
    </w:p>
    <w:p w14:paraId="2AB42C23" w14:textId="6110839F" w:rsidR="002E5863" w:rsidRDefault="002E5863" w:rsidP="002E5863">
      <w:pPr>
        <w:pStyle w:val="a8"/>
        <w:numPr>
          <w:ilvl w:val="3"/>
          <w:numId w:val="20"/>
        </w:numPr>
        <w:ind w:firstLineChars="0"/>
      </w:pPr>
      <w:r>
        <w:rPr>
          <w:rFonts w:hint="eastAsia"/>
        </w:rPr>
        <w:t>能够清除界面上的最短路径</w:t>
      </w:r>
    </w:p>
    <w:p w14:paraId="51965216" w14:textId="441599C9" w:rsidR="002E5863" w:rsidRDefault="002E5863" w:rsidP="00126C82">
      <w:pPr>
        <w:ind w:firstLine="480"/>
      </w:pPr>
      <w:r>
        <w:rPr>
          <w:rFonts w:hint="eastAsia"/>
        </w:rPr>
        <w:t>下面时该类的抽象数据描述。</w:t>
      </w:r>
    </w:p>
    <w:p w14:paraId="37B55F4B" w14:textId="77777777" w:rsidR="00126C82" w:rsidRPr="00126C82" w:rsidRDefault="00126C82" w:rsidP="00126C82">
      <w:pPr>
        <w:ind w:firstLine="480"/>
      </w:pPr>
    </w:p>
    <w:p w14:paraId="0F6AFD03" w14:textId="35BBA12D" w:rsidR="00DA1B66" w:rsidRDefault="00DA1B66" w:rsidP="00DA1B66">
      <w:r>
        <w:t xml:space="preserve">public class </w:t>
      </w:r>
      <w:proofErr w:type="spellStart"/>
      <w:r>
        <w:t>mainWin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{</w:t>
      </w:r>
    </w:p>
    <w:p w14:paraId="167925BF" w14:textId="77777777" w:rsidR="00DA1B66" w:rsidRDefault="00DA1B66" w:rsidP="00DA1B66">
      <w:r>
        <w:t xml:space="preserve">    private Point Temp=new Point();</w:t>
      </w:r>
    </w:p>
    <w:p w14:paraId="40A9D911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watchFlag</w:t>
      </w:r>
      <w:proofErr w:type="spellEnd"/>
      <w:r>
        <w:rPr>
          <w:rFonts w:hint="eastAsia"/>
        </w:rPr>
        <w:t xml:space="preserve"> =false;//</w:t>
      </w:r>
      <w:r>
        <w:rPr>
          <w:rFonts w:hint="eastAsia"/>
        </w:rPr>
        <w:t>景点展示功能的开关</w:t>
      </w:r>
    </w:p>
    <w:p w14:paraId="4EF9425B" w14:textId="77777777" w:rsidR="00DA1B66" w:rsidRDefault="00DA1B66" w:rsidP="00DA1B66">
      <w:r>
        <w:rPr>
          <w:rFonts w:hint="eastAsia"/>
        </w:rPr>
        <w:t xml:space="preserve">    private int </w:t>
      </w:r>
      <w:proofErr w:type="spellStart"/>
      <w:r>
        <w:rPr>
          <w:rFonts w:hint="eastAsia"/>
        </w:rPr>
        <w:t>clickCount</w:t>
      </w:r>
      <w:proofErr w:type="spellEnd"/>
      <w:r>
        <w:rPr>
          <w:rFonts w:hint="eastAsia"/>
        </w:rPr>
        <w:t>=0, modern =0;//</w:t>
      </w:r>
      <w:r>
        <w:rPr>
          <w:rFonts w:hint="eastAsia"/>
        </w:rPr>
        <w:t>鼠标点击计数器和模式选择器</w:t>
      </w:r>
    </w:p>
    <w:p w14:paraId="4B738D73" w14:textId="77777777" w:rsidR="00DA1B66" w:rsidRDefault="00DA1B66" w:rsidP="00DA1B66">
      <w:r>
        <w:rPr>
          <w:rFonts w:hint="eastAsia"/>
        </w:rPr>
        <w:t xml:space="preserve">    private final int OFF=0,RESET=0;//</w:t>
      </w:r>
      <w:r>
        <w:rPr>
          <w:rFonts w:hint="eastAsia"/>
        </w:rPr>
        <w:t>开关关闭和计数器置</w:t>
      </w:r>
      <w:r>
        <w:rPr>
          <w:rFonts w:hint="eastAsia"/>
        </w:rPr>
        <w:t>0</w:t>
      </w:r>
    </w:p>
    <w:p w14:paraId="2B06604D" w14:textId="77777777" w:rsidR="00DA1B66" w:rsidRDefault="00DA1B66" w:rsidP="00DA1B66">
      <w:r>
        <w:rPr>
          <w:rFonts w:hint="eastAsia"/>
        </w:rPr>
        <w:t xml:space="preserve">    private final int DISPLAYMODERNON=0,DISPLAYMODERNOFF=1,DISPALYMODERN=0;//</w:t>
      </w:r>
      <w:r>
        <w:rPr>
          <w:rFonts w:hint="eastAsia"/>
        </w:rPr>
        <w:t>展示模式的状态</w:t>
      </w:r>
    </w:p>
    <w:p w14:paraId="2EA9368D" w14:textId="77777777" w:rsidR="00DA1B66" w:rsidRDefault="00DA1B66" w:rsidP="00DA1B66">
      <w:r>
        <w:rPr>
          <w:rFonts w:hint="eastAsia"/>
        </w:rPr>
        <w:t xml:space="preserve">    private final int GUIDE=1,TWOPOINTMODERN=2,GREATPOINTMODERN=3;//</w:t>
      </w:r>
      <w:r>
        <w:rPr>
          <w:rFonts w:hint="eastAsia"/>
        </w:rPr>
        <w:t>导游模式的启动标识</w:t>
      </w:r>
    </w:p>
    <w:p w14:paraId="2C9E8B20" w14:textId="77777777" w:rsidR="00DA1B66" w:rsidRDefault="00DA1B66" w:rsidP="00DA1B66">
      <w:r>
        <w:rPr>
          <w:rFonts w:hint="eastAsia"/>
        </w:rPr>
        <w:t xml:space="preserve">    private final int CLEAR=2,CLEARMODERNON=4;//</w:t>
      </w:r>
      <w:r>
        <w:rPr>
          <w:rFonts w:hint="eastAsia"/>
        </w:rPr>
        <w:t>清空路线的启动标识</w:t>
      </w:r>
    </w:p>
    <w:p w14:paraId="594C248A" w14:textId="77777777" w:rsidR="00DA1B66" w:rsidRDefault="00DA1B66" w:rsidP="00DA1B66">
      <w:r>
        <w:rPr>
          <w:rFonts w:hint="eastAsia"/>
        </w:rPr>
        <w:t xml:space="preserve">    private Vector&lt;Point&gt; set=new Vector();//</w:t>
      </w:r>
      <w:r>
        <w:rPr>
          <w:rFonts w:hint="eastAsia"/>
        </w:rPr>
        <w:t>小黄旗出现的坐标容器</w:t>
      </w:r>
    </w:p>
    <w:p w14:paraId="59229AC6" w14:textId="77777777" w:rsidR="00DA1B66" w:rsidRDefault="00DA1B66" w:rsidP="00DA1B66">
      <w:r>
        <w:rPr>
          <w:rFonts w:hint="eastAsia"/>
        </w:rPr>
        <w:t xml:space="preserve">    private Vector&lt;Point&gt; line=new Vector();//</w:t>
      </w:r>
      <w:r>
        <w:rPr>
          <w:rFonts w:hint="eastAsia"/>
        </w:rPr>
        <w:t>描绘路线的的坐标容器</w:t>
      </w:r>
    </w:p>
    <w:p w14:paraId="1F987333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shortestPath</w:t>
      </w:r>
      <w:proofErr w:type="spellEnd"/>
      <w:r>
        <w:rPr>
          <w:rFonts w:hint="eastAsia"/>
        </w:rPr>
        <w:t xml:space="preserve"> path=new </w:t>
      </w:r>
      <w:proofErr w:type="spellStart"/>
      <w:r>
        <w:rPr>
          <w:rFonts w:hint="eastAsia"/>
        </w:rPr>
        <w:t>shortestPath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最短路径算法类的初始化</w:t>
      </w:r>
    </w:p>
    <w:p w14:paraId="36883A21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 basic=new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主画布初始化</w:t>
      </w:r>
    </w:p>
    <w:p w14:paraId="232ACC39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 menu=new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菜单画布初始化</w:t>
      </w:r>
    </w:p>
    <w:p w14:paraId="3BE95E14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allPointData</w:t>
      </w:r>
      <w:proofErr w:type="spellEnd"/>
      <w:r>
        <w:rPr>
          <w:rFonts w:hint="eastAsia"/>
        </w:rPr>
        <w:t xml:space="preserve"> data=new </w:t>
      </w:r>
      <w:proofErr w:type="spellStart"/>
      <w:r>
        <w:rPr>
          <w:rFonts w:hint="eastAsia"/>
        </w:rPr>
        <w:t>allPointData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所有数据的集合类</w:t>
      </w:r>
    </w:p>
    <w:p w14:paraId="02CB0806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ensureViewPointData</w:t>
      </w:r>
      <w:proofErr w:type="spellEnd"/>
      <w:r>
        <w:rPr>
          <w:rFonts w:hint="eastAsia"/>
        </w:rPr>
        <w:t xml:space="preserve"> temp=new </w:t>
      </w:r>
      <w:proofErr w:type="spellStart"/>
      <w:r>
        <w:rPr>
          <w:rFonts w:hint="eastAsia"/>
        </w:rPr>
        <w:t>ensureViewPointData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确认是否点在了景点上的类</w:t>
      </w:r>
    </w:p>
    <w:p w14:paraId="41FF9117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 Graph=new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(){//</w:t>
      </w:r>
      <w:r>
        <w:rPr>
          <w:rFonts w:hint="eastAsia"/>
        </w:rPr>
        <w:t>重写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里的画图方法，为了将路径可视化</w:t>
      </w:r>
    </w:p>
    <w:p w14:paraId="046E0111" w14:textId="77777777" w:rsidR="00DA1B66" w:rsidRDefault="00DA1B66" w:rsidP="00DA1B66">
      <w:r>
        <w:t xml:space="preserve">        private Vector&lt;Point&gt; a=new Vector();</w:t>
      </w:r>
    </w:p>
    <w:p w14:paraId="0B2BAE43" w14:textId="77777777" w:rsidR="00DA1B66" w:rsidRDefault="00DA1B66" w:rsidP="00DA1B66">
      <w:r>
        <w:t xml:space="preserve">        public void </w:t>
      </w:r>
      <w:proofErr w:type="spellStart"/>
      <w:r>
        <w:t>setLocation</w:t>
      </w:r>
      <w:proofErr w:type="spellEnd"/>
      <w:r>
        <w:t>(Point e);</w:t>
      </w:r>
    </w:p>
    <w:p w14:paraId="25C905F3" w14:textId="77777777" w:rsidR="00DA1B66" w:rsidRDefault="00DA1B66" w:rsidP="00DA1B66">
      <w:r>
        <w:t xml:space="preserve">        @Override</w:t>
      </w:r>
    </w:p>
    <w:p w14:paraId="2BF60B4D" w14:textId="77777777" w:rsidR="00DA1B66" w:rsidRDefault="00DA1B66" w:rsidP="00DA1B66">
      <w:r>
        <w:lastRenderedPageBreak/>
        <w:t xml:space="preserve">        public void </w:t>
      </w:r>
      <w:proofErr w:type="spellStart"/>
      <w:r>
        <w:t>paintComponents</w:t>
      </w:r>
      <w:proofErr w:type="spellEnd"/>
      <w:r>
        <w:t>(Graphics g);</w:t>
      </w:r>
    </w:p>
    <w:p w14:paraId="191C6284" w14:textId="77777777" w:rsidR="00DA1B66" w:rsidRDefault="00DA1B66" w:rsidP="00DA1B66">
      <w:r>
        <w:t xml:space="preserve">        @Override</w:t>
      </w:r>
    </w:p>
    <w:p w14:paraId="70FC17C0" w14:textId="77777777" w:rsidR="00DA1B66" w:rsidRDefault="00DA1B66" w:rsidP="00DA1B66">
      <w:r>
        <w:t xml:space="preserve">        public void </w:t>
      </w:r>
      <w:proofErr w:type="spellStart"/>
      <w:r>
        <w:t>paintAll</w:t>
      </w:r>
      <w:proofErr w:type="spellEnd"/>
      <w:r>
        <w:t>(Graphics g) ;</w:t>
      </w:r>
    </w:p>
    <w:p w14:paraId="12280AA0" w14:textId="77777777" w:rsidR="00DA1B66" w:rsidRDefault="00DA1B66" w:rsidP="00DA1B66">
      <w:r>
        <w:t xml:space="preserve">    };</w:t>
      </w:r>
    </w:p>
    <w:p w14:paraId="252C68EE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 xml:space="preserve"> map=new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存放地图的</w:t>
      </w:r>
      <w:r>
        <w:rPr>
          <w:rFonts w:hint="eastAsia"/>
        </w:rPr>
        <w:t>Label</w:t>
      </w:r>
    </w:p>
    <w:p w14:paraId="33C22CE8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JMenuBar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menuBar</w:t>
      </w:r>
      <w:proofErr w:type="spellEnd"/>
      <w:r>
        <w:rPr>
          <w:rFonts w:hint="eastAsia"/>
        </w:rPr>
        <w:t xml:space="preserve">=new </w:t>
      </w:r>
      <w:proofErr w:type="spellStart"/>
      <w:r>
        <w:rPr>
          <w:rFonts w:hint="eastAsia"/>
        </w:rPr>
        <w:t>JMenuBar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菜单栏初始化</w:t>
      </w:r>
    </w:p>
    <w:p w14:paraId="3B418DD5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JMenu</w:t>
      </w:r>
      <w:proofErr w:type="spellEnd"/>
      <w:r>
        <w:rPr>
          <w:rFonts w:hint="eastAsia"/>
        </w:rPr>
        <w:t xml:space="preserve"> Menu[];//</w:t>
      </w:r>
      <w:r>
        <w:rPr>
          <w:rFonts w:hint="eastAsia"/>
        </w:rPr>
        <w:t>菜单选项</w:t>
      </w:r>
    </w:p>
    <w:p w14:paraId="5CEAFE24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mainWin</w:t>
      </w:r>
      <w:proofErr w:type="spellEnd"/>
      <w:r>
        <w:rPr>
          <w:rFonts w:hint="eastAsia"/>
        </w:rPr>
        <w:t>(){//</w:t>
      </w:r>
      <w:r>
        <w:rPr>
          <w:rFonts w:hint="eastAsia"/>
        </w:rPr>
        <w:t>建立导游主窗体的构造方法，由下面的子方法构成</w:t>
      </w:r>
    </w:p>
    <w:p w14:paraId="3E249C25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setLayout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设定布局方式</w:t>
      </w:r>
    </w:p>
    <w:p w14:paraId="1D8714F4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setMenuItem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设定菜单功能子选项</w:t>
      </w:r>
    </w:p>
    <w:p w14:paraId="623BA27D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addMenuItemListener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为菜单功能子选项添加监听器</w:t>
      </w:r>
    </w:p>
    <w:p w14:paraId="24D58B0D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setMenuBar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设定好菜单栏</w:t>
      </w:r>
    </w:p>
    <w:p w14:paraId="2F442BF1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setGraph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放地图在</w:t>
      </w:r>
      <w:r>
        <w:rPr>
          <w:rFonts w:hint="eastAsia"/>
        </w:rPr>
        <w:t>Label</w:t>
      </w:r>
      <w:r>
        <w:rPr>
          <w:rFonts w:hint="eastAsia"/>
        </w:rPr>
        <w:t>上</w:t>
      </w:r>
    </w:p>
    <w:p w14:paraId="65569B8F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setJMenuBar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menuBar</w:t>
      </w:r>
      <w:proofErr w:type="spellEnd"/>
      <w:r>
        <w:rPr>
          <w:rFonts w:hint="eastAsia"/>
        </w:rPr>
        <w:t>);//</w:t>
      </w:r>
      <w:r>
        <w:rPr>
          <w:rFonts w:hint="eastAsia"/>
        </w:rPr>
        <w:t>将菜单栏放在窗体上</w:t>
      </w:r>
    </w:p>
    <w:p w14:paraId="469AA314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basic.add</w:t>
      </w:r>
      <w:proofErr w:type="spellEnd"/>
      <w:r>
        <w:rPr>
          <w:rFonts w:hint="eastAsia"/>
        </w:rPr>
        <w:t>(Graph);//</w:t>
      </w:r>
      <w:r>
        <w:rPr>
          <w:rFonts w:hint="eastAsia"/>
        </w:rPr>
        <w:t>将地图放进画布</w:t>
      </w:r>
    </w:p>
    <w:p w14:paraId="356EFFD9" w14:textId="77777777" w:rsidR="00DA1B66" w:rsidRDefault="00DA1B66" w:rsidP="00DA1B66">
      <w:r>
        <w:rPr>
          <w:rFonts w:hint="eastAsia"/>
        </w:rPr>
        <w:t xml:space="preserve">        add(</w:t>
      </w:r>
      <w:proofErr w:type="spellStart"/>
      <w:r>
        <w:rPr>
          <w:rFonts w:hint="eastAsia"/>
        </w:rPr>
        <w:t>BorderLayout.CENTER,basic</w:t>
      </w:r>
      <w:proofErr w:type="spellEnd"/>
      <w:r>
        <w:rPr>
          <w:rFonts w:hint="eastAsia"/>
        </w:rPr>
        <w:t>);//</w:t>
      </w:r>
      <w:r>
        <w:rPr>
          <w:rFonts w:hint="eastAsia"/>
        </w:rPr>
        <w:t>将画布放在窗体中</w:t>
      </w:r>
    </w:p>
    <w:p w14:paraId="7E59E98A" w14:textId="77777777" w:rsidR="00DA1B66" w:rsidRDefault="00DA1B66" w:rsidP="00DA1B66">
      <w:r>
        <w:t xml:space="preserve">    };</w:t>
      </w:r>
    </w:p>
    <w:p w14:paraId="5A615ECC" w14:textId="77777777" w:rsidR="00DA1B66" w:rsidRDefault="00DA1B66" w:rsidP="00DA1B66">
      <w:r>
        <w:rPr>
          <w:rFonts w:hint="eastAsia"/>
        </w:rPr>
        <w:t xml:space="preserve">    public void clear();//</w:t>
      </w:r>
      <w:r>
        <w:rPr>
          <w:rFonts w:hint="eastAsia"/>
        </w:rPr>
        <w:t>清理地图上的显示的路径，并会提示已清除</w:t>
      </w:r>
    </w:p>
    <w:p w14:paraId="647EA820" w14:textId="77777777" w:rsidR="00DA1B66" w:rsidRDefault="00DA1B66" w:rsidP="00DA1B66">
      <w:r>
        <w:rPr>
          <w:rFonts w:hint="eastAsia"/>
        </w:rPr>
        <w:t xml:space="preserve">    public void clean();//</w:t>
      </w:r>
      <w:r>
        <w:rPr>
          <w:rFonts w:hint="eastAsia"/>
        </w:rPr>
        <w:t>清理地图上的路径，不会提示已清除</w:t>
      </w:r>
    </w:p>
    <w:p w14:paraId="6A04C2AB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cleanCounter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在显示路径后定时一秒，询问用户是否清除路径</w:t>
      </w:r>
    </w:p>
    <w:p w14:paraId="53ACFB4D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messageOfView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MouseEvent</w:t>
      </w:r>
      <w:proofErr w:type="spellEnd"/>
      <w:r>
        <w:rPr>
          <w:rFonts w:hint="eastAsia"/>
        </w:rPr>
        <w:t xml:space="preserve"> e);//</w:t>
      </w:r>
      <w:r>
        <w:rPr>
          <w:rFonts w:hint="eastAsia"/>
        </w:rPr>
        <w:t>展示用户所点击的景点的具体信息</w:t>
      </w:r>
    </w:p>
    <w:p w14:paraId="2E31A95E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clickInPoint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MouseEvent</w:t>
      </w:r>
      <w:proofErr w:type="spellEnd"/>
      <w:r>
        <w:rPr>
          <w:rFonts w:hint="eastAsia"/>
        </w:rPr>
        <w:t xml:space="preserve"> e);//</w:t>
      </w:r>
      <w:r>
        <w:rPr>
          <w:rFonts w:hint="eastAsia"/>
        </w:rPr>
        <w:t>判断用户是否点击在景点上</w:t>
      </w:r>
    </w:p>
    <w:p w14:paraId="423B404F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disPlaySimplyPath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描绘两个景点的的最短路径</w:t>
      </w:r>
    </w:p>
    <w:p w14:paraId="761EE346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disPlayablePath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描绘多个景点的最短路径</w:t>
      </w:r>
    </w:p>
    <w:p w14:paraId="1A01E6B3" w14:textId="77777777" w:rsidR="00DA1B66" w:rsidRDefault="00DA1B66" w:rsidP="00DA1B66">
      <w:r>
        <w:t xml:space="preserve">    public void </w:t>
      </w:r>
      <w:proofErr w:type="spellStart"/>
      <w:r>
        <w:t>setMenuItem</w:t>
      </w:r>
      <w:proofErr w:type="spellEnd"/>
      <w:r>
        <w:t>();</w:t>
      </w:r>
    </w:p>
    <w:p w14:paraId="55FC14A7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addMenuItemListener</w:t>
      </w:r>
      <w:proofErr w:type="spellEnd"/>
      <w:r>
        <w:rPr>
          <w:rFonts w:hint="eastAsia"/>
        </w:rPr>
        <w:t>(){//</w:t>
      </w:r>
      <w:r>
        <w:rPr>
          <w:rFonts w:hint="eastAsia"/>
        </w:rPr>
        <w:t>菜单功能监听器</w:t>
      </w:r>
    </w:p>
    <w:p w14:paraId="42B12A47" w14:textId="77777777" w:rsidR="00DA1B66" w:rsidRDefault="00DA1B66" w:rsidP="00DA1B66">
      <w:r>
        <w:t xml:space="preserve">        item[DISPLAYMODERNON].</w:t>
      </w:r>
      <w:proofErr w:type="spellStart"/>
      <w:r>
        <w:t>addActionListener</w:t>
      </w:r>
      <w:proofErr w:type="spellEnd"/>
      <w:r>
        <w:t>(new ActionListener() {</w:t>
      </w:r>
    </w:p>
    <w:p w14:paraId="21AFB6F1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景点展示模式打开功能监听器</w:t>
      </w:r>
    </w:p>
    <w:p w14:paraId="6D0A0A86" w14:textId="77777777" w:rsidR="00DA1B66" w:rsidRDefault="00DA1B66" w:rsidP="00DA1B66"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;</w:t>
      </w:r>
    </w:p>
    <w:p w14:paraId="3542A1C1" w14:textId="77777777" w:rsidR="00DA1B66" w:rsidRDefault="00DA1B66" w:rsidP="00DA1B66">
      <w:r>
        <w:t xml:space="preserve">        });</w:t>
      </w:r>
    </w:p>
    <w:p w14:paraId="58443251" w14:textId="77777777" w:rsidR="00DA1B66" w:rsidRDefault="00DA1B66" w:rsidP="00DA1B66">
      <w:r>
        <w:t xml:space="preserve">        item[DISPLAYMODERNOFF].</w:t>
      </w:r>
      <w:proofErr w:type="spellStart"/>
      <w:r>
        <w:t>addActionListener</w:t>
      </w:r>
      <w:proofErr w:type="spellEnd"/>
      <w:r>
        <w:t>(new ActionListener() {</w:t>
      </w:r>
    </w:p>
    <w:p w14:paraId="4B4B3906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景点展示模式关闭功能监听器</w:t>
      </w:r>
    </w:p>
    <w:p w14:paraId="1FD76EBA" w14:textId="77777777" w:rsidR="00DA1B66" w:rsidRDefault="00DA1B66" w:rsidP="00DA1B66"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;</w:t>
      </w:r>
    </w:p>
    <w:p w14:paraId="26BF9D5A" w14:textId="77777777" w:rsidR="00DA1B66" w:rsidRDefault="00DA1B66" w:rsidP="00DA1B66">
      <w:r>
        <w:t xml:space="preserve">        });</w:t>
      </w:r>
    </w:p>
    <w:p w14:paraId="20045FFC" w14:textId="77777777" w:rsidR="00DA1B66" w:rsidRDefault="00DA1B66" w:rsidP="00DA1B66">
      <w:r>
        <w:t xml:space="preserve">        item[TWOPOINTMODERN].</w:t>
      </w:r>
      <w:proofErr w:type="spellStart"/>
      <w:r>
        <w:t>addActionListener</w:t>
      </w:r>
      <w:proofErr w:type="spellEnd"/>
      <w:r>
        <w:t>(new ActionListener() {</w:t>
      </w:r>
    </w:p>
    <w:p w14:paraId="62E31BAA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两个景点的最短路径展示的监听器</w:t>
      </w:r>
    </w:p>
    <w:p w14:paraId="3DA92FC9" w14:textId="77777777" w:rsidR="00DA1B66" w:rsidRDefault="00DA1B66" w:rsidP="00DA1B66"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;</w:t>
      </w:r>
    </w:p>
    <w:p w14:paraId="1E9B027F" w14:textId="77777777" w:rsidR="00DA1B66" w:rsidRDefault="00DA1B66" w:rsidP="00DA1B66">
      <w:r>
        <w:t xml:space="preserve">        });</w:t>
      </w:r>
    </w:p>
    <w:p w14:paraId="3BBB78C3" w14:textId="77777777" w:rsidR="00DA1B66" w:rsidRDefault="00DA1B66" w:rsidP="00DA1B66">
      <w:r>
        <w:t xml:space="preserve">        item[GREATPOINTMODERN].</w:t>
      </w:r>
      <w:proofErr w:type="spellStart"/>
      <w:r>
        <w:t>addActionListener</w:t>
      </w:r>
      <w:proofErr w:type="spellEnd"/>
      <w:r>
        <w:t>(new ActionListener() {</w:t>
      </w:r>
    </w:p>
    <w:p w14:paraId="22149447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多个景点的最短路径展示的监听器</w:t>
      </w:r>
    </w:p>
    <w:p w14:paraId="0A892D8E" w14:textId="77777777" w:rsidR="00DA1B66" w:rsidRDefault="00DA1B66" w:rsidP="00DA1B66"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;</w:t>
      </w:r>
    </w:p>
    <w:p w14:paraId="4BA5582F" w14:textId="77777777" w:rsidR="00DA1B66" w:rsidRDefault="00DA1B66" w:rsidP="00DA1B66">
      <w:r>
        <w:t xml:space="preserve">        });</w:t>
      </w:r>
    </w:p>
    <w:p w14:paraId="2134D460" w14:textId="77777777" w:rsidR="00DA1B66" w:rsidRDefault="00DA1B66" w:rsidP="00DA1B66">
      <w:r>
        <w:lastRenderedPageBreak/>
        <w:t xml:space="preserve">        item[CLEARMODERNON].</w:t>
      </w:r>
      <w:proofErr w:type="spellStart"/>
      <w:r>
        <w:t>addActionListener</w:t>
      </w:r>
      <w:proofErr w:type="spellEnd"/>
      <w:r>
        <w:t>(new ActionListener() {</w:t>
      </w:r>
    </w:p>
    <w:p w14:paraId="02C41D6D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清除屏幕描绘的路径的功能的监听器</w:t>
      </w:r>
    </w:p>
    <w:p w14:paraId="38A99B11" w14:textId="77777777" w:rsidR="00DA1B66" w:rsidRDefault="00DA1B66" w:rsidP="00DA1B66"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;</w:t>
      </w:r>
    </w:p>
    <w:p w14:paraId="5DAEA50E" w14:textId="77777777" w:rsidR="00DA1B66" w:rsidRDefault="00DA1B66" w:rsidP="00DA1B66">
      <w:r>
        <w:t xml:space="preserve">        });</w:t>
      </w:r>
    </w:p>
    <w:p w14:paraId="0FFEFEAD" w14:textId="77777777" w:rsidR="00DA1B66" w:rsidRDefault="00DA1B66" w:rsidP="00DA1B66">
      <w:r>
        <w:t xml:space="preserve">    }</w:t>
      </w:r>
    </w:p>
    <w:p w14:paraId="447CFE9A" w14:textId="77777777" w:rsidR="00DA1B66" w:rsidRDefault="00DA1B66" w:rsidP="00DA1B66">
      <w:r>
        <w:t xml:space="preserve">    public void </w:t>
      </w:r>
      <w:proofErr w:type="spellStart"/>
      <w:r>
        <w:t>setMenuBar</w:t>
      </w:r>
      <w:proofErr w:type="spellEnd"/>
      <w:r>
        <w:t>();</w:t>
      </w:r>
    </w:p>
    <w:p w14:paraId="0A4025ED" w14:textId="77777777" w:rsidR="00DA1B66" w:rsidRDefault="00DA1B66" w:rsidP="00DA1B66">
      <w:r>
        <w:t xml:space="preserve">    public void </w:t>
      </w:r>
      <w:proofErr w:type="spellStart"/>
      <w:r>
        <w:t>setLayout</w:t>
      </w:r>
      <w:proofErr w:type="spellEnd"/>
      <w:r>
        <w:t>();</w:t>
      </w:r>
    </w:p>
    <w:p w14:paraId="59FBAF9E" w14:textId="77777777" w:rsidR="00DA1B66" w:rsidRDefault="00DA1B66" w:rsidP="00DA1B66">
      <w:r>
        <w:t xml:space="preserve">    public void </w:t>
      </w:r>
      <w:proofErr w:type="spellStart"/>
      <w:r>
        <w:t>setGraph</w:t>
      </w:r>
      <w:proofErr w:type="spellEnd"/>
      <w:r>
        <w:t>(){</w:t>
      </w:r>
    </w:p>
    <w:p w14:paraId="278D14EB" w14:textId="77777777" w:rsidR="00DA1B66" w:rsidRDefault="00DA1B66" w:rsidP="00DA1B66">
      <w:r>
        <w:t xml:space="preserve">        </w:t>
      </w:r>
      <w:proofErr w:type="spellStart"/>
      <w:r>
        <w:t>map.setIcon</w:t>
      </w:r>
      <w:proofErr w:type="spellEnd"/>
      <w:r>
        <w:t xml:space="preserve">(new </w:t>
      </w:r>
      <w:proofErr w:type="spellStart"/>
      <w:r>
        <w:t>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("map.png")));</w:t>
      </w:r>
    </w:p>
    <w:p w14:paraId="6A685103" w14:textId="77777777" w:rsidR="00DA1B66" w:rsidRDefault="00DA1B66" w:rsidP="00DA1B66">
      <w:r>
        <w:t xml:space="preserve">        </w:t>
      </w:r>
      <w:proofErr w:type="spellStart"/>
      <w:r>
        <w:t>Graph.add</w:t>
      </w:r>
      <w:proofErr w:type="spellEnd"/>
      <w:r>
        <w:t>(map);</w:t>
      </w:r>
    </w:p>
    <w:p w14:paraId="3EF8D188" w14:textId="77777777" w:rsidR="00DA1B66" w:rsidRDefault="00DA1B66" w:rsidP="00DA1B66">
      <w:r>
        <w:t xml:space="preserve">        </w:t>
      </w:r>
      <w:proofErr w:type="spellStart"/>
      <w:r>
        <w:t>Graph.addMouseListener</w:t>
      </w:r>
      <w:proofErr w:type="spellEnd"/>
      <w:r>
        <w:t xml:space="preserve">(new </w:t>
      </w:r>
      <w:proofErr w:type="spellStart"/>
      <w:r>
        <w:t>MouseAdapter</w:t>
      </w:r>
      <w:proofErr w:type="spellEnd"/>
      <w:r>
        <w:t>() {</w:t>
      </w:r>
    </w:p>
    <w:p w14:paraId="6A8B2865" w14:textId="77777777" w:rsidR="00DA1B66" w:rsidRDefault="00DA1B66" w:rsidP="00DA1B66">
      <w:r>
        <w:rPr>
          <w:rFonts w:hint="eastAsia"/>
        </w:rPr>
        <w:t xml:space="preserve">            @Override//</w:t>
      </w:r>
      <w:r>
        <w:rPr>
          <w:rFonts w:hint="eastAsia"/>
        </w:rPr>
        <w:t>给地图建立一个点击监听器，一旦发生点击，就做出相应操作</w:t>
      </w:r>
    </w:p>
    <w:p w14:paraId="77998A4C" w14:textId="77777777" w:rsidR="00DA1B66" w:rsidRDefault="00DA1B66" w:rsidP="00DA1B66">
      <w:r>
        <w:t xml:space="preserve">            public void </w:t>
      </w:r>
      <w:proofErr w:type="spellStart"/>
      <w:r>
        <w:t>mouseClicked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;</w:t>
      </w:r>
    </w:p>
    <w:p w14:paraId="585B7D1E" w14:textId="77777777" w:rsidR="00DA1B66" w:rsidRDefault="00DA1B66" w:rsidP="00DA1B66">
      <w:r>
        <w:t xml:space="preserve">        });</w:t>
      </w:r>
    </w:p>
    <w:p w14:paraId="48DBDD50" w14:textId="77777777" w:rsidR="00DA1B66" w:rsidRDefault="00DA1B66" w:rsidP="00DA1B66">
      <w:r>
        <w:t xml:space="preserve">    }</w:t>
      </w:r>
    </w:p>
    <w:p w14:paraId="35C611BE" w14:textId="77777777" w:rsidR="00DA1B66" w:rsidRDefault="00DA1B66" w:rsidP="00DA1B66">
      <w:r>
        <w:rPr>
          <w:rFonts w:hint="eastAsia"/>
        </w:rPr>
        <w:t xml:space="preserve">    public static void main(String </w:t>
      </w:r>
      <w:proofErr w:type="spellStart"/>
      <w:r>
        <w:rPr>
          <w:rFonts w:hint="eastAsia"/>
        </w:rPr>
        <w:t>afgs</w:t>
      </w:r>
      <w:proofErr w:type="spellEnd"/>
      <w:r>
        <w:rPr>
          <w:rFonts w:hint="eastAsia"/>
        </w:rPr>
        <w:t>[]);//</w:t>
      </w:r>
      <w:r>
        <w:rPr>
          <w:rFonts w:hint="eastAsia"/>
        </w:rPr>
        <w:t>窗体建立</w:t>
      </w:r>
    </w:p>
    <w:p w14:paraId="0AA36B09" w14:textId="77777777" w:rsidR="00DA1B66" w:rsidRDefault="00DA1B66" w:rsidP="00DA1B66">
      <w:r>
        <w:t>}</w:t>
      </w:r>
    </w:p>
    <w:p w14:paraId="3A4DF6E9" w14:textId="77777777" w:rsidR="00DA1B66" w:rsidRDefault="00DA1B66" w:rsidP="00DA1B66"/>
    <w:p w14:paraId="5C061CCA" w14:textId="77777777" w:rsidR="00DA1B66" w:rsidRDefault="00DA1B66" w:rsidP="00DA1B66">
      <w:r>
        <w:t xml:space="preserve">public class </w:t>
      </w:r>
      <w:proofErr w:type="spellStart"/>
      <w:r>
        <w:t>SwingConsole</w:t>
      </w:r>
      <w:proofErr w:type="spellEnd"/>
      <w:r>
        <w:t xml:space="preserve"> {</w:t>
      </w:r>
    </w:p>
    <w:p w14:paraId="718B4A8B" w14:textId="77777777" w:rsidR="00DA1B66" w:rsidRDefault="00DA1B66" w:rsidP="00DA1B66">
      <w:r>
        <w:t xml:space="preserve">    public static void run(final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f,final</w:t>
      </w:r>
      <w:proofErr w:type="spellEnd"/>
      <w:r>
        <w:t xml:space="preserve"> int </w:t>
      </w:r>
      <w:proofErr w:type="spellStart"/>
      <w:r>
        <w:t>width,final</w:t>
      </w:r>
      <w:proofErr w:type="spellEnd"/>
      <w:r>
        <w:t xml:space="preserve"> int </w:t>
      </w:r>
      <w:proofErr w:type="spellStart"/>
      <w:r>
        <w:t>height,String</w:t>
      </w:r>
      <w:proofErr w:type="spellEnd"/>
      <w:r>
        <w:t xml:space="preserve"> title){</w:t>
      </w:r>
    </w:p>
    <w:p w14:paraId="07B7BC8C" w14:textId="77777777" w:rsidR="00DA1B66" w:rsidRDefault="00DA1B66" w:rsidP="00DA1B6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SwingUtilities.invokeLater</w:t>
      </w:r>
      <w:proofErr w:type="spellEnd"/>
      <w:r>
        <w:rPr>
          <w:rFonts w:hint="eastAsia"/>
        </w:rPr>
        <w:t>(new Runnable());//</w:t>
      </w:r>
      <w:r>
        <w:rPr>
          <w:rFonts w:hint="eastAsia"/>
        </w:rPr>
        <w:t>建立窗体的模板，将任务提交到线程进行</w:t>
      </w:r>
    </w:p>
    <w:p w14:paraId="2EC8F8B0" w14:textId="77777777" w:rsidR="00DA1B66" w:rsidRDefault="00DA1B66" w:rsidP="00DA1B66">
      <w:r>
        <w:t xml:space="preserve">    }</w:t>
      </w:r>
    </w:p>
    <w:p w14:paraId="6EF949C2" w14:textId="77777777" w:rsidR="00DA1B66" w:rsidRDefault="00DA1B66" w:rsidP="00DA1B66">
      <w:r>
        <w:t>}</w:t>
      </w:r>
    </w:p>
    <w:p w14:paraId="6C8F7ECD" w14:textId="15F64C98" w:rsidR="00DA1B66" w:rsidRDefault="00947D0E" w:rsidP="00963ED1">
      <w:pPr>
        <w:pStyle w:val="a"/>
      </w:pPr>
      <w:r>
        <w:rPr>
          <w:rFonts w:hint="eastAsia"/>
        </w:rPr>
        <w:t>连接SQL数据库操作</w:t>
      </w:r>
    </w:p>
    <w:p w14:paraId="5DC70530" w14:textId="751632E1" w:rsidR="002E5863" w:rsidRDefault="002E5863" w:rsidP="002E5863">
      <w:pPr>
        <w:ind w:firstLine="480"/>
      </w:pPr>
      <w:r>
        <w:rPr>
          <w:rFonts w:hint="eastAsia"/>
        </w:rPr>
        <w:t>该类的操作时连接数据库进行操作。因为链接数据库后，数据库对要调用的数据的处理比较方便友好，</w:t>
      </w:r>
      <w:r>
        <w:rPr>
          <w:rFonts w:hint="eastAsia"/>
        </w:rPr>
        <w:t>java</w:t>
      </w:r>
      <w:r>
        <w:rPr>
          <w:rFonts w:hint="eastAsia"/>
        </w:rPr>
        <w:t>调用也比较方便，可以很好地处理要用的数据，因此采用连接数据库处理数据。</w:t>
      </w:r>
    </w:p>
    <w:p w14:paraId="138F21F3" w14:textId="0BB9902F" w:rsidR="002E5863" w:rsidRDefault="002E5863" w:rsidP="002E5863">
      <w:pPr>
        <w:ind w:firstLine="480"/>
      </w:pPr>
      <w:r>
        <w:rPr>
          <w:rFonts w:hint="eastAsia"/>
        </w:rPr>
        <w:t>而下面就是对需要导出的数据进行处理的方法。该类的方法可以很好的得到我期望得到的数据，便于处理。</w:t>
      </w:r>
    </w:p>
    <w:p w14:paraId="68DD1E95" w14:textId="77777777" w:rsidR="00126C82" w:rsidRDefault="00126C82" w:rsidP="002E5863">
      <w:pPr>
        <w:ind w:firstLine="480"/>
      </w:pPr>
    </w:p>
    <w:p w14:paraId="58006AE5" w14:textId="34D4AB93" w:rsidR="00DA1B66" w:rsidRDefault="00DA1B66" w:rsidP="00DA1B66">
      <w:r>
        <w:t xml:space="preserve">public class </w:t>
      </w:r>
      <w:proofErr w:type="spellStart"/>
      <w:r>
        <w:t>connectSQL</w:t>
      </w:r>
      <w:proofErr w:type="spellEnd"/>
      <w:r>
        <w:t xml:space="preserve"> {</w:t>
      </w:r>
    </w:p>
    <w:p w14:paraId="2311A6BD" w14:textId="77777777" w:rsidR="00DA1B66" w:rsidRDefault="00DA1B66" w:rsidP="00DA1B66">
      <w:r>
        <w:rPr>
          <w:rFonts w:hint="eastAsia"/>
        </w:rPr>
        <w:t xml:space="preserve">    private int cap=0;//</w:t>
      </w:r>
      <w:r>
        <w:rPr>
          <w:rFonts w:hint="eastAsia"/>
        </w:rPr>
        <w:t>在图中的所有点数</w:t>
      </w:r>
    </w:p>
    <w:p w14:paraId="77366870" w14:textId="77777777" w:rsidR="00DA1B66" w:rsidRDefault="00DA1B66" w:rsidP="00DA1B66">
      <w:r>
        <w:rPr>
          <w:rFonts w:hint="eastAsia"/>
        </w:rPr>
        <w:t xml:space="preserve">    private int </w:t>
      </w:r>
      <w:proofErr w:type="spellStart"/>
      <w:r>
        <w:rPr>
          <w:rFonts w:hint="eastAsia"/>
        </w:rPr>
        <w:t>viewCap</w:t>
      </w:r>
      <w:proofErr w:type="spellEnd"/>
      <w:r>
        <w:rPr>
          <w:rFonts w:hint="eastAsia"/>
        </w:rPr>
        <w:t>=0;//</w:t>
      </w:r>
      <w:r>
        <w:rPr>
          <w:rFonts w:hint="eastAsia"/>
        </w:rPr>
        <w:t>在图中的景点数</w:t>
      </w:r>
    </w:p>
    <w:p w14:paraId="7D519156" w14:textId="77777777" w:rsidR="00DA1B66" w:rsidRDefault="00DA1B66" w:rsidP="00DA1B66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driverName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com.mysql.jdbc.Driver</w:t>
      </w:r>
      <w:proofErr w:type="spellEnd"/>
      <w:r>
        <w:rPr>
          <w:rFonts w:hint="eastAsia"/>
        </w:rPr>
        <w:t>";//</w:t>
      </w:r>
      <w:r>
        <w:rPr>
          <w:rFonts w:hint="eastAsia"/>
        </w:rPr>
        <w:t>加载驱动命令</w:t>
      </w:r>
    </w:p>
    <w:p w14:paraId="3D418BCD" w14:textId="77777777" w:rsidR="00DA1B66" w:rsidRDefault="00DA1B66" w:rsidP="00DA1B66">
      <w:r>
        <w:rPr>
          <w:rFonts w:hint="eastAsia"/>
        </w:rPr>
        <w:t xml:space="preserve">    private String url="jdbc:mysql://127.0.0.1:3306/viewPoint?characterEncoding=UTF-8";//</w:t>
      </w:r>
      <w:r>
        <w:rPr>
          <w:rFonts w:hint="eastAsia"/>
        </w:rPr>
        <w:t>连接到</w:t>
      </w:r>
      <w:proofErr w:type="spellStart"/>
      <w:r>
        <w:rPr>
          <w:rFonts w:hint="eastAsia"/>
        </w:rPr>
        <w:t>viewPoint</w:t>
      </w:r>
      <w:proofErr w:type="spellEnd"/>
      <w:r>
        <w:rPr>
          <w:rFonts w:hint="eastAsia"/>
        </w:rPr>
        <w:t>数据库，并以</w:t>
      </w:r>
      <w:r>
        <w:rPr>
          <w:rFonts w:hint="eastAsia"/>
        </w:rPr>
        <w:t>UTF-8</w:t>
      </w:r>
      <w:r>
        <w:rPr>
          <w:rFonts w:hint="eastAsia"/>
        </w:rPr>
        <w:t>进行编码</w:t>
      </w:r>
    </w:p>
    <w:p w14:paraId="169CFF2F" w14:textId="77777777" w:rsidR="00DA1B66" w:rsidRDefault="00DA1B66" w:rsidP="00DA1B66">
      <w:r>
        <w:rPr>
          <w:rFonts w:hint="eastAsia"/>
        </w:rPr>
        <w:t xml:space="preserve">    private String user="</w:t>
      </w:r>
      <w:proofErr w:type="spellStart"/>
      <w:r>
        <w:rPr>
          <w:rFonts w:hint="eastAsia"/>
        </w:rPr>
        <w:t>root",password</w:t>
      </w:r>
      <w:proofErr w:type="spellEnd"/>
      <w:r>
        <w:rPr>
          <w:rFonts w:hint="eastAsia"/>
        </w:rPr>
        <w:t>="123456";//</w:t>
      </w:r>
      <w:r>
        <w:rPr>
          <w:rFonts w:hint="eastAsia"/>
        </w:rPr>
        <w:t>数据库的用户名和密码</w:t>
      </w:r>
    </w:p>
    <w:p w14:paraId="1FF65B09" w14:textId="77777777" w:rsidR="00DA1B66" w:rsidRDefault="00DA1B66" w:rsidP="00DA1B66">
      <w:r>
        <w:rPr>
          <w:rFonts w:hint="eastAsia"/>
        </w:rPr>
        <w:lastRenderedPageBreak/>
        <w:t xml:space="preserve">    private String </w:t>
      </w:r>
      <w:proofErr w:type="spellStart"/>
      <w:r>
        <w:rPr>
          <w:rFonts w:hint="eastAsia"/>
        </w:rPr>
        <w:t>selectMessageCommand</w:t>
      </w:r>
      <w:proofErr w:type="spellEnd"/>
      <w:r>
        <w:rPr>
          <w:rFonts w:hint="eastAsia"/>
        </w:rPr>
        <w:t xml:space="preserve">="select * from </w:t>
      </w:r>
      <w:proofErr w:type="spellStart"/>
      <w:r>
        <w:rPr>
          <w:rFonts w:hint="eastAsia"/>
        </w:rPr>
        <w:t>pointMessage</w:t>
      </w:r>
      <w:proofErr w:type="spellEnd"/>
      <w:r>
        <w:rPr>
          <w:rFonts w:hint="eastAsia"/>
        </w:rPr>
        <w:t>";//</w:t>
      </w:r>
      <w:r>
        <w:rPr>
          <w:rFonts w:hint="eastAsia"/>
        </w:rPr>
        <w:t>选择表命令</w:t>
      </w:r>
    </w:p>
    <w:p w14:paraId="490F1B25" w14:textId="77777777" w:rsidR="00DA1B66" w:rsidRDefault="00DA1B66" w:rsidP="00DA1B66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getSelectMessageTable</w:t>
      </w:r>
      <w:proofErr w:type="spellEnd"/>
      <w:r>
        <w:rPr>
          <w:rFonts w:hint="eastAsia"/>
        </w:rPr>
        <w:t xml:space="preserve">="select * from 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>";//</w:t>
      </w:r>
      <w:r>
        <w:rPr>
          <w:rFonts w:hint="eastAsia"/>
        </w:rPr>
        <w:t>选择表命令</w:t>
      </w:r>
    </w:p>
    <w:p w14:paraId="63914117" w14:textId="77777777" w:rsidR="00DA1B66" w:rsidRDefault="00DA1B66" w:rsidP="00DA1B66">
      <w:r>
        <w:t xml:space="preserve">    private String </w:t>
      </w:r>
      <w:proofErr w:type="spellStart"/>
      <w:r>
        <w:t>getUserMessage</w:t>
      </w:r>
      <w:proofErr w:type="spellEnd"/>
      <w:r>
        <w:t xml:space="preserve">="select * from user where </w:t>
      </w:r>
      <w:proofErr w:type="spellStart"/>
      <w:r>
        <w:t>userName</w:t>
      </w:r>
      <w:proofErr w:type="spellEnd"/>
      <w:r>
        <w:t>=";</w:t>
      </w:r>
    </w:p>
    <w:p w14:paraId="567B09B6" w14:textId="77777777" w:rsidR="00DA1B66" w:rsidRDefault="00DA1B66" w:rsidP="00DA1B66">
      <w:r>
        <w:t xml:space="preserve">    private String  </w:t>
      </w:r>
      <w:proofErr w:type="spellStart"/>
      <w:r>
        <w:t>getGraphTable</w:t>
      </w:r>
      <w:proofErr w:type="spellEnd"/>
      <w:r>
        <w:t xml:space="preserve">="select * from </w:t>
      </w:r>
      <w:proofErr w:type="spellStart"/>
      <w:r>
        <w:t>graphTable</w:t>
      </w:r>
      <w:proofErr w:type="spellEnd"/>
      <w:r>
        <w:t>";</w:t>
      </w:r>
    </w:p>
    <w:p w14:paraId="49307CB5" w14:textId="77777777" w:rsidR="00DA1B66" w:rsidRDefault="00DA1B66" w:rsidP="00DA1B66">
      <w:r>
        <w:t xml:space="preserve">    private String </w:t>
      </w:r>
      <w:proofErr w:type="spellStart"/>
      <w:r>
        <w:t>getRotutePointMessageTable</w:t>
      </w:r>
      <w:proofErr w:type="spellEnd"/>
      <w:r>
        <w:t xml:space="preserve">="select * from </w:t>
      </w:r>
      <w:proofErr w:type="spellStart"/>
      <w:r>
        <w:t>rotutePointMessage</w:t>
      </w:r>
      <w:proofErr w:type="spellEnd"/>
      <w:r>
        <w:t>";</w:t>
      </w:r>
    </w:p>
    <w:p w14:paraId="642D13AD" w14:textId="77777777" w:rsidR="00DA1B66" w:rsidRDefault="00DA1B66" w:rsidP="00DA1B66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insertCommand</w:t>
      </w:r>
      <w:proofErr w:type="spellEnd"/>
      <w:r>
        <w:rPr>
          <w:rFonts w:hint="eastAsia"/>
        </w:rPr>
        <w:t xml:space="preserve">="insert into </w:t>
      </w:r>
      <w:proofErr w:type="spellStart"/>
      <w:r>
        <w:rPr>
          <w:rFonts w:hint="eastAsia"/>
        </w:rPr>
        <w:t>pointMessage</w:t>
      </w:r>
      <w:proofErr w:type="spellEnd"/>
      <w:r>
        <w:rPr>
          <w:rFonts w:hint="eastAsia"/>
        </w:rPr>
        <w:t xml:space="preserve"> values";//</w:t>
      </w:r>
      <w:r>
        <w:rPr>
          <w:rFonts w:hint="eastAsia"/>
        </w:rPr>
        <w:t>插入数据命令</w:t>
      </w:r>
    </w:p>
    <w:p w14:paraId="3058D194" w14:textId="77777777" w:rsidR="00DA1B66" w:rsidRDefault="00DA1B66" w:rsidP="00DA1B66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insertCommandIntoRotuteMessageTable</w:t>
      </w:r>
      <w:proofErr w:type="spellEnd"/>
      <w:r>
        <w:rPr>
          <w:rFonts w:hint="eastAsia"/>
        </w:rPr>
        <w:t xml:space="preserve">="insert into </w:t>
      </w:r>
      <w:proofErr w:type="spellStart"/>
      <w:r>
        <w:rPr>
          <w:rFonts w:hint="eastAsia"/>
        </w:rPr>
        <w:t>rotutePointMessage</w:t>
      </w:r>
      <w:proofErr w:type="spellEnd"/>
      <w:r>
        <w:rPr>
          <w:rFonts w:hint="eastAsia"/>
        </w:rPr>
        <w:t xml:space="preserve"> values";//</w:t>
      </w:r>
      <w:r>
        <w:rPr>
          <w:rFonts w:hint="eastAsia"/>
        </w:rPr>
        <w:t>插入路径结点命令</w:t>
      </w:r>
    </w:p>
    <w:p w14:paraId="5A6CECA9" w14:textId="77777777" w:rsidR="00DA1B66" w:rsidRDefault="00DA1B66" w:rsidP="00DA1B66">
      <w:r>
        <w:t xml:space="preserve">    private String </w:t>
      </w:r>
      <w:proofErr w:type="spellStart"/>
      <w:r>
        <w:t>insertUserMessage</w:t>
      </w:r>
      <w:proofErr w:type="spellEnd"/>
      <w:r>
        <w:t>="insert into user values";</w:t>
      </w:r>
    </w:p>
    <w:p w14:paraId="1FBFFDB1" w14:textId="77777777" w:rsidR="00DA1B66" w:rsidRDefault="00DA1B66" w:rsidP="00DA1B66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deleteUser</w:t>
      </w:r>
      <w:proofErr w:type="spellEnd"/>
      <w:r>
        <w:rPr>
          <w:rFonts w:hint="eastAsia"/>
        </w:rPr>
        <w:t xml:space="preserve">="delete from user where </w:t>
      </w:r>
      <w:proofErr w:type="spellStart"/>
      <w:r>
        <w:rPr>
          <w:rFonts w:hint="eastAsia"/>
        </w:rPr>
        <w:t>userName</w:t>
      </w:r>
      <w:proofErr w:type="spellEnd"/>
      <w:r>
        <w:rPr>
          <w:rFonts w:hint="eastAsia"/>
        </w:rPr>
        <w:t>=";//</w:t>
      </w:r>
      <w:r>
        <w:rPr>
          <w:rFonts w:hint="eastAsia"/>
        </w:rPr>
        <w:t>删除数据命令</w:t>
      </w:r>
    </w:p>
    <w:p w14:paraId="2374312A" w14:textId="77777777" w:rsidR="00DA1B66" w:rsidRDefault="00DA1B66" w:rsidP="00DA1B66">
      <w:r>
        <w:t xml:space="preserve">    private Connection con;</w:t>
      </w:r>
    </w:p>
    <w:p w14:paraId="3B8EE523" w14:textId="77777777" w:rsidR="00DA1B66" w:rsidRDefault="00DA1B66" w:rsidP="00DA1B66">
      <w:r>
        <w:rPr>
          <w:rFonts w:hint="eastAsia"/>
        </w:rPr>
        <w:t xml:space="preserve">    private Statement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;//</w:t>
      </w:r>
      <w:r>
        <w:rPr>
          <w:rFonts w:hint="eastAsia"/>
        </w:rPr>
        <w:t>建立</w:t>
      </w:r>
      <w:r>
        <w:rPr>
          <w:rFonts w:hint="eastAsia"/>
        </w:rPr>
        <w:t>SQL</w:t>
      </w:r>
      <w:r>
        <w:rPr>
          <w:rFonts w:hint="eastAsia"/>
        </w:rPr>
        <w:t>连接的模板</w:t>
      </w:r>
    </w:p>
    <w:p w14:paraId="73F93120" w14:textId="77777777" w:rsidR="00DA1B66" w:rsidRDefault="00DA1B66" w:rsidP="00DA1B66">
      <w:r>
        <w:t xml:space="preserve">    private Vector&lt;</w:t>
      </w:r>
      <w:proofErr w:type="spellStart"/>
      <w:r>
        <w:t>pointRowData</w:t>
      </w:r>
      <w:proofErr w:type="spellEnd"/>
      <w:r>
        <w:t xml:space="preserve">&gt; </w:t>
      </w:r>
      <w:proofErr w:type="spellStart"/>
      <w:r>
        <w:t>sentMessage</w:t>
      </w:r>
      <w:proofErr w:type="spellEnd"/>
      <w:r>
        <w:t>=new Vector();</w:t>
      </w:r>
    </w:p>
    <w:p w14:paraId="39DE886B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sentViewMessage</w:t>
      </w:r>
      <w:proofErr w:type="spellEnd"/>
      <w:r>
        <w:rPr>
          <w:rFonts w:hint="eastAsia"/>
        </w:rPr>
        <w:t>=new Vector();//</w:t>
      </w:r>
      <w:r>
        <w:rPr>
          <w:rFonts w:hint="eastAsia"/>
        </w:rPr>
        <w:t>接受信息的容器</w:t>
      </w:r>
    </w:p>
    <w:p w14:paraId="29244B03" w14:textId="77777777" w:rsidR="00DA1B66" w:rsidRDefault="00DA1B66" w:rsidP="00DA1B66">
      <w:r>
        <w:rPr>
          <w:rFonts w:hint="eastAsia"/>
        </w:rPr>
        <w:t xml:space="preserve">    private int </w:t>
      </w:r>
      <w:proofErr w:type="spellStart"/>
      <w:r>
        <w:rPr>
          <w:rFonts w:hint="eastAsia"/>
        </w:rPr>
        <w:t>clickCounter</w:t>
      </w:r>
      <w:proofErr w:type="spellEnd"/>
      <w:r>
        <w:rPr>
          <w:rFonts w:hint="eastAsia"/>
        </w:rPr>
        <w:t>=0;//</w:t>
      </w:r>
      <w:r>
        <w:rPr>
          <w:rFonts w:hint="eastAsia"/>
        </w:rPr>
        <w:t>点击计数器</w:t>
      </w:r>
    </w:p>
    <w:p w14:paraId="705E7945" w14:textId="77777777" w:rsidR="00DA1B66" w:rsidRDefault="00DA1B66" w:rsidP="00DA1B66">
      <w:r>
        <w:t xml:space="preserve">    private int </w:t>
      </w:r>
      <w:proofErr w:type="spellStart"/>
      <w:r>
        <w:t>viewPointNumber</w:t>
      </w:r>
      <w:proofErr w:type="spellEnd"/>
      <w:r>
        <w:t>=0,allPointNumber=0;</w:t>
      </w:r>
    </w:p>
    <w:p w14:paraId="735F3B55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initClickCounter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初始化计数器</w:t>
      </w:r>
    </w:p>
    <w:p w14:paraId="2774220B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conSQL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连接数据库的模板函数</w:t>
      </w:r>
    </w:p>
    <w:p w14:paraId="2D4AC4B5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builtCon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连接数据库的模板函数</w:t>
      </w:r>
    </w:p>
    <w:p w14:paraId="28691CE3" w14:textId="77777777" w:rsidR="00DA1B66" w:rsidRDefault="00DA1B66" w:rsidP="00DA1B66"/>
    <w:p w14:paraId="6385EEBA" w14:textId="77777777" w:rsidR="00DA1B66" w:rsidRDefault="00DA1B66" w:rsidP="00DA1B66">
      <w:r>
        <w:t xml:space="preserve">    //Raw click point data</w:t>
      </w:r>
    </w:p>
    <w:p w14:paraId="2424539A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getAllRowMessage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获取所有景点点击数据</w:t>
      </w:r>
    </w:p>
    <w:p w14:paraId="20A8025B" w14:textId="77777777" w:rsidR="00DA1B66" w:rsidRDefault="00DA1B66" w:rsidP="00DA1B66">
      <w:r>
        <w:rPr>
          <w:rFonts w:hint="eastAsia"/>
        </w:rPr>
        <w:t xml:space="preserve">    public Vector&lt;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loadData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加载上述数据</w:t>
      </w:r>
    </w:p>
    <w:p w14:paraId="686F1481" w14:textId="77777777" w:rsidR="00DA1B66" w:rsidRDefault="00DA1B66" w:rsidP="00DA1B66"/>
    <w:p w14:paraId="08728297" w14:textId="77777777" w:rsidR="00DA1B66" w:rsidRDefault="00DA1B66" w:rsidP="00DA1B66">
      <w:r>
        <w:t xml:space="preserve">    //View point message , such as name of view , read in china</w:t>
      </w:r>
    </w:p>
    <w:p w14:paraId="2C0899A6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getAllViewMessage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获取所有景点的文本数据</w:t>
      </w:r>
    </w:p>
    <w:p w14:paraId="60FB3105" w14:textId="77777777" w:rsidR="00DA1B66" w:rsidRDefault="00DA1B66" w:rsidP="00DA1B66">
      <w:r>
        <w:rPr>
          <w:rFonts w:hint="eastAsia"/>
        </w:rPr>
        <w:t xml:space="preserve">    public 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loadViewMessage</w:t>
      </w:r>
      <w:proofErr w:type="spellEnd"/>
      <w:r>
        <w:rPr>
          <w:rFonts w:hint="eastAsia"/>
        </w:rPr>
        <w:t>();}//</w:t>
      </w:r>
      <w:r>
        <w:rPr>
          <w:rFonts w:hint="eastAsia"/>
        </w:rPr>
        <w:t>加载上述数据</w:t>
      </w:r>
    </w:p>
    <w:p w14:paraId="1F94841B" w14:textId="77777777" w:rsidR="00DA1B66" w:rsidRDefault="00DA1B66" w:rsidP="00DA1B66"/>
    <w:p w14:paraId="1F9CB9E1" w14:textId="77777777" w:rsidR="00DA1B66" w:rsidRDefault="00DA1B66" w:rsidP="00DA1B66">
      <w:r>
        <w:t xml:space="preserve">    //Register raw data in SQL</w:t>
      </w:r>
    </w:p>
    <w:p w14:paraId="5A93BDCF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tableLimit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表长的最大值</w:t>
      </w:r>
    </w:p>
    <w:p w14:paraId="70E59C91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addViewPointPosition</w:t>
      </w:r>
      <w:proofErr w:type="spellEnd"/>
      <w:r>
        <w:rPr>
          <w:rFonts w:hint="eastAsia"/>
        </w:rPr>
        <w:t>(Point click);//</w:t>
      </w:r>
      <w:r>
        <w:rPr>
          <w:rFonts w:hint="eastAsia"/>
        </w:rPr>
        <w:t>添加景点的点击位置</w:t>
      </w:r>
    </w:p>
    <w:p w14:paraId="33B455DF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addRotePointPostion</w:t>
      </w:r>
      <w:proofErr w:type="spellEnd"/>
      <w:r>
        <w:rPr>
          <w:rFonts w:hint="eastAsia"/>
        </w:rPr>
        <w:t>(Point click);//</w:t>
      </w:r>
      <w:r>
        <w:rPr>
          <w:rFonts w:hint="eastAsia"/>
        </w:rPr>
        <w:t>添加路径结点的位置</w:t>
      </w:r>
    </w:p>
    <w:p w14:paraId="284F14C5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changeViewPointMessage</w:t>
      </w:r>
      <w:proofErr w:type="spellEnd"/>
      <w:r>
        <w:rPr>
          <w:rFonts w:hint="eastAsia"/>
        </w:rPr>
        <w:t>(Point click);//</w:t>
      </w:r>
      <w:r>
        <w:rPr>
          <w:rFonts w:hint="eastAsia"/>
        </w:rPr>
        <w:t>更改景点的文本信息</w:t>
      </w:r>
    </w:p>
    <w:p w14:paraId="7CDC8B5A" w14:textId="77777777" w:rsidR="00DA1B66" w:rsidRDefault="00DA1B66" w:rsidP="00DA1B66"/>
    <w:p w14:paraId="33DAE7F8" w14:textId="77777777" w:rsidR="00DA1B66" w:rsidRDefault="00DA1B66" w:rsidP="00DA1B66">
      <w:r>
        <w:t xml:space="preserve">    //To get </w:t>
      </w:r>
      <w:proofErr w:type="spellStart"/>
      <w:r>
        <w:t>AllPointData</w:t>
      </w:r>
      <w:proofErr w:type="spellEnd"/>
      <w:r>
        <w:t xml:space="preserve"> part</w:t>
      </w:r>
    </w:p>
    <w:p w14:paraId="7001DAB3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pointInformation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getViewPointData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获取景点的位置数据</w:t>
      </w:r>
    </w:p>
    <w:p w14:paraId="122FFB6B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pointInformation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getRotutePointData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获取路径结点位置的数据</w:t>
      </w:r>
    </w:p>
    <w:p w14:paraId="55CCEB0C" w14:textId="77777777" w:rsidR="00DA1B66" w:rsidRDefault="00DA1B66" w:rsidP="00DA1B66">
      <w:r>
        <w:rPr>
          <w:rFonts w:hint="eastAsia"/>
        </w:rPr>
        <w:lastRenderedPageBreak/>
        <w:t xml:space="preserve">    private Vector&lt;</w:t>
      </w:r>
      <w:proofErr w:type="spellStart"/>
      <w:r>
        <w:rPr>
          <w:rFonts w:hint="eastAsia"/>
        </w:rPr>
        <w:t>pointInformation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combineData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合并上面获得的位置数据</w:t>
      </w:r>
    </w:p>
    <w:p w14:paraId="31620786" w14:textId="77777777" w:rsidR="00DA1B66" w:rsidRDefault="00DA1B66" w:rsidP="00DA1B66">
      <w:r>
        <w:rPr>
          <w:rFonts w:hint="eastAsia"/>
        </w:rPr>
        <w:t xml:space="preserve">    public Vector&lt;</w:t>
      </w:r>
      <w:proofErr w:type="spellStart"/>
      <w:r>
        <w:rPr>
          <w:rFonts w:hint="eastAsia"/>
        </w:rPr>
        <w:t>pointInformation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returnAllPointData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将数据抛出</w:t>
      </w:r>
    </w:p>
    <w:p w14:paraId="18C76331" w14:textId="77777777" w:rsidR="00DA1B66" w:rsidRDefault="00DA1B66" w:rsidP="00DA1B66"/>
    <w:p w14:paraId="34351B87" w14:textId="77777777" w:rsidR="00DA1B66" w:rsidRDefault="00DA1B66" w:rsidP="00DA1B66">
      <w:r>
        <w:t xml:space="preserve">    //To get main algorithm of data</w:t>
      </w:r>
    </w:p>
    <w:p w14:paraId="746DE3E1" w14:textId="77777777" w:rsidR="00DA1B66" w:rsidRDefault="00DA1B66" w:rsidP="00DA1B66">
      <w:r>
        <w:rPr>
          <w:rFonts w:hint="eastAsia"/>
        </w:rPr>
        <w:t xml:space="preserve">    public double[][] </w:t>
      </w:r>
      <w:proofErr w:type="spellStart"/>
      <w:r>
        <w:rPr>
          <w:rFonts w:hint="eastAsia"/>
        </w:rPr>
        <w:t>getGraphData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获取距离联通图数据</w:t>
      </w:r>
    </w:p>
    <w:p w14:paraId="36CC26C6" w14:textId="77777777" w:rsidR="00DA1B66" w:rsidRDefault="00DA1B66" w:rsidP="00DA1B66">
      <w:r>
        <w:rPr>
          <w:rFonts w:hint="eastAsia"/>
        </w:rPr>
        <w:t xml:space="preserve">    private int[][] </w:t>
      </w:r>
      <w:proofErr w:type="spellStart"/>
      <w:r>
        <w:rPr>
          <w:rFonts w:hint="eastAsia"/>
        </w:rPr>
        <w:t>getViewPointLinkData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获取景点联通矩阵</w:t>
      </w:r>
    </w:p>
    <w:p w14:paraId="50F85378" w14:textId="77777777" w:rsidR="00DA1B66" w:rsidRDefault="00DA1B66" w:rsidP="00DA1B66">
      <w:r>
        <w:rPr>
          <w:rFonts w:hint="eastAsia"/>
        </w:rPr>
        <w:t xml:space="preserve">    private int[][] </w:t>
      </w:r>
      <w:proofErr w:type="spellStart"/>
      <w:r>
        <w:rPr>
          <w:rFonts w:hint="eastAsia"/>
        </w:rPr>
        <w:t>getRotutePointLinkData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获取路径点联通矩阵</w:t>
      </w:r>
    </w:p>
    <w:p w14:paraId="61A6FEC1" w14:textId="77777777" w:rsidR="00DA1B66" w:rsidRDefault="00DA1B66" w:rsidP="00DA1B66">
      <w:r>
        <w:rPr>
          <w:rFonts w:hint="eastAsia"/>
        </w:rPr>
        <w:t xml:space="preserve">    private int[][] </w:t>
      </w:r>
      <w:proofErr w:type="spellStart"/>
      <w:r>
        <w:rPr>
          <w:rFonts w:hint="eastAsia"/>
        </w:rPr>
        <w:t>combineToGraph</w:t>
      </w:r>
      <w:proofErr w:type="spellEnd"/>
      <w:r>
        <w:rPr>
          <w:rFonts w:hint="eastAsia"/>
        </w:rPr>
        <w:t>(int[][] e, int[][] g);//</w:t>
      </w:r>
      <w:r>
        <w:rPr>
          <w:rFonts w:hint="eastAsia"/>
        </w:rPr>
        <w:t>将两个联通矩阵合并</w:t>
      </w:r>
    </w:p>
    <w:p w14:paraId="5E881BFC" w14:textId="77777777" w:rsidR="00DA1B66" w:rsidRDefault="00DA1B66" w:rsidP="00DA1B66">
      <w:r>
        <w:rPr>
          <w:rFonts w:hint="eastAsia"/>
        </w:rPr>
        <w:t xml:space="preserve">    private double[][] </w:t>
      </w:r>
      <w:proofErr w:type="spellStart"/>
      <w:r>
        <w:rPr>
          <w:rFonts w:hint="eastAsia"/>
        </w:rPr>
        <w:t>initDisArray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初始化距离矩阵</w:t>
      </w:r>
    </w:p>
    <w:p w14:paraId="26A685A3" w14:textId="77777777" w:rsidR="00DA1B66" w:rsidRDefault="00DA1B66" w:rsidP="00DA1B66">
      <w:r>
        <w:rPr>
          <w:rFonts w:hint="eastAsia"/>
        </w:rPr>
        <w:t xml:space="preserve">    private double[][] </w:t>
      </w:r>
      <w:proofErr w:type="spellStart"/>
      <w:r>
        <w:rPr>
          <w:rFonts w:hint="eastAsia"/>
        </w:rPr>
        <w:t>generateDisArray</w:t>
      </w:r>
      <w:proofErr w:type="spellEnd"/>
      <w:r>
        <w:rPr>
          <w:rFonts w:hint="eastAsia"/>
        </w:rPr>
        <w:t xml:space="preserve">(double[][] </w:t>
      </w:r>
      <w:proofErr w:type="spellStart"/>
      <w:r>
        <w:rPr>
          <w:rFonts w:hint="eastAsia"/>
        </w:rPr>
        <w:t>dis,int</w:t>
      </w:r>
      <w:proofErr w:type="spellEnd"/>
      <w:r>
        <w:rPr>
          <w:rFonts w:hint="eastAsia"/>
        </w:rPr>
        <w:t>[][] e);//</w:t>
      </w:r>
      <w:r>
        <w:rPr>
          <w:rFonts w:hint="eastAsia"/>
        </w:rPr>
        <w:t>将联通矩阵转化成距离矩阵</w:t>
      </w:r>
    </w:p>
    <w:p w14:paraId="5D61980D" w14:textId="77777777" w:rsidR="00DA1B66" w:rsidRDefault="00DA1B66" w:rsidP="00DA1B66"/>
    <w:p w14:paraId="041322C3" w14:textId="77777777" w:rsidR="00DA1B66" w:rsidRDefault="00DA1B66" w:rsidP="00DA1B66">
      <w:r>
        <w:t xml:space="preserve">    //Login Message</w:t>
      </w:r>
    </w:p>
    <w:p w14:paraId="6D2945DD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insureUser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user,String</w:t>
      </w:r>
      <w:proofErr w:type="spellEnd"/>
      <w:r>
        <w:rPr>
          <w:rFonts w:hint="eastAsia"/>
        </w:rPr>
        <w:t xml:space="preserve"> password);//</w:t>
      </w:r>
      <w:r>
        <w:rPr>
          <w:rFonts w:hint="eastAsia"/>
        </w:rPr>
        <w:t>确定是否是已经录入的用户</w:t>
      </w:r>
    </w:p>
    <w:p w14:paraId="636A23DF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user,String</w:t>
      </w:r>
      <w:proofErr w:type="spellEnd"/>
      <w:r>
        <w:rPr>
          <w:rFonts w:hint="eastAsia"/>
        </w:rPr>
        <w:t xml:space="preserve"> password);//</w:t>
      </w:r>
      <w:r>
        <w:rPr>
          <w:rFonts w:hint="eastAsia"/>
        </w:rPr>
        <w:t>添加用户</w:t>
      </w:r>
    </w:p>
    <w:p w14:paraId="79EF1420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changePassword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user,String</w:t>
      </w:r>
      <w:proofErr w:type="spellEnd"/>
      <w:r>
        <w:rPr>
          <w:rFonts w:hint="eastAsia"/>
        </w:rPr>
        <w:t xml:space="preserve"> password);//</w:t>
      </w:r>
      <w:r>
        <w:rPr>
          <w:rFonts w:hint="eastAsia"/>
        </w:rPr>
        <w:t>更改密码</w:t>
      </w:r>
    </w:p>
    <w:p w14:paraId="63E401F7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deleteUser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user,String</w:t>
      </w:r>
      <w:proofErr w:type="spellEnd"/>
      <w:r>
        <w:rPr>
          <w:rFonts w:hint="eastAsia"/>
        </w:rPr>
        <w:t xml:space="preserve"> password);//</w:t>
      </w:r>
      <w:r>
        <w:rPr>
          <w:rFonts w:hint="eastAsia"/>
        </w:rPr>
        <w:t>删除用户</w:t>
      </w:r>
    </w:p>
    <w:p w14:paraId="3D2C41C3" w14:textId="77777777" w:rsidR="00DA1B66" w:rsidRDefault="00DA1B66" w:rsidP="00DA1B66"/>
    <w:p w14:paraId="65E3B84B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getViewPointNumber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获取景点的数量</w:t>
      </w:r>
    </w:p>
    <w:p w14:paraId="6C220902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getAllPointNumber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获取所有结点的数量</w:t>
      </w:r>
    </w:p>
    <w:p w14:paraId="70C083EA" w14:textId="77777777" w:rsidR="00DA1B66" w:rsidRDefault="00DA1B66" w:rsidP="00DA1B66">
      <w:r>
        <w:t xml:space="preserve">    public </w:t>
      </w:r>
      <w:proofErr w:type="spellStart"/>
      <w:r>
        <w:t>connectSQL</w:t>
      </w:r>
      <w:proofErr w:type="spellEnd"/>
      <w:r>
        <w:t>();</w:t>
      </w:r>
    </w:p>
    <w:p w14:paraId="2491A152" w14:textId="77777777" w:rsidR="00DA1B66" w:rsidRDefault="00DA1B66" w:rsidP="00DA1B66">
      <w:r>
        <w:t>}</w:t>
      </w:r>
    </w:p>
    <w:p w14:paraId="01E67D44" w14:textId="77777777" w:rsidR="00DA1B66" w:rsidRDefault="00DA1B66" w:rsidP="00DA1B66"/>
    <w:p w14:paraId="02604F35" w14:textId="77777777" w:rsidR="00DA1B66" w:rsidRDefault="00DA1B66" w:rsidP="00DA1B66">
      <w:r>
        <w:t xml:space="preserve">public class </w:t>
      </w:r>
      <w:proofErr w:type="spellStart"/>
      <w:r>
        <w:t>ensureViewPointData</w:t>
      </w:r>
      <w:proofErr w:type="spellEnd"/>
      <w:r>
        <w:t xml:space="preserve"> {</w:t>
      </w:r>
    </w:p>
    <w:p w14:paraId="43CB4BE5" w14:textId="77777777" w:rsidR="00DA1B66" w:rsidRDefault="00DA1B66" w:rsidP="00DA1B66">
      <w:r>
        <w:rPr>
          <w:rFonts w:hint="eastAsia"/>
        </w:rPr>
        <w:t xml:space="preserve">    private Map&lt;</w:t>
      </w:r>
      <w:proofErr w:type="spellStart"/>
      <w:r>
        <w:rPr>
          <w:rFonts w:hint="eastAsia"/>
        </w:rPr>
        <w:t>Point,Point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hashTableToEnsureViewPoint</w:t>
      </w:r>
      <w:proofErr w:type="spellEnd"/>
      <w:r>
        <w:rPr>
          <w:rFonts w:hint="eastAsia"/>
        </w:rPr>
        <w:t>=new HashMap();//</w:t>
      </w:r>
      <w:r>
        <w:rPr>
          <w:rFonts w:hint="eastAsia"/>
        </w:rPr>
        <w:t>确认对应的景点的哈希表</w:t>
      </w:r>
    </w:p>
    <w:p w14:paraId="692B5E09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ensureViewPointData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构造</w:t>
      </w:r>
    </w:p>
    <w:p w14:paraId="3FC36D44" w14:textId="77777777" w:rsidR="00DA1B66" w:rsidRDefault="00DA1B66" w:rsidP="00DA1B66">
      <w:r>
        <w:rPr>
          <w:rFonts w:hint="eastAsia"/>
        </w:rPr>
        <w:t xml:space="preserve">    public Point </w:t>
      </w:r>
      <w:proofErr w:type="spellStart"/>
      <w:r>
        <w:rPr>
          <w:rFonts w:hint="eastAsia"/>
        </w:rPr>
        <w:t>realViewPoint</w:t>
      </w:r>
      <w:proofErr w:type="spellEnd"/>
      <w:r>
        <w:rPr>
          <w:rFonts w:hint="eastAsia"/>
        </w:rPr>
        <w:t xml:space="preserve">(Point </w:t>
      </w:r>
      <w:proofErr w:type="spellStart"/>
      <w:r>
        <w:rPr>
          <w:rFonts w:hint="eastAsia"/>
        </w:rPr>
        <w:t>clickPosition</w:t>
      </w:r>
      <w:proofErr w:type="spellEnd"/>
      <w:r>
        <w:rPr>
          <w:rFonts w:hint="eastAsia"/>
        </w:rPr>
        <w:t>);//</w:t>
      </w:r>
      <w:r>
        <w:rPr>
          <w:rFonts w:hint="eastAsia"/>
        </w:rPr>
        <w:t>返回鼠标点击应该对应的景点位置</w:t>
      </w:r>
    </w:p>
    <w:p w14:paraId="4743960E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getAllPointMessage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获取收集到的所有的点击数据</w:t>
      </w:r>
    </w:p>
    <w:p w14:paraId="06E07473" w14:textId="77777777" w:rsidR="00DA1B66" w:rsidRDefault="00DA1B66" w:rsidP="00DA1B66">
      <w:r>
        <w:rPr>
          <w:rFonts w:hint="eastAsia"/>
        </w:rPr>
        <w:t xml:space="preserve">    private Vector&lt;Point&gt; </w:t>
      </w:r>
      <w:proofErr w:type="spellStart"/>
      <w:r>
        <w:rPr>
          <w:rFonts w:hint="eastAsia"/>
        </w:rPr>
        <w:t>getClickPoint</w:t>
      </w:r>
      <w:proofErr w:type="spellEnd"/>
      <w:r>
        <w:rPr>
          <w:rFonts w:hint="eastAsia"/>
        </w:rPr>
        <w:t>(Vector&lt;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allData</w:t>
      </w:r>
      <w:proofErr w:type="spellEnd"/>
      <w:r>
        <w:rPr>
          <w:rFonts w:hint="eastAsia"/>
        </w:rPr>
        <w:t>);//</w:t>
      </w:r>
      <w:r>
        <w:rPr>
          <w:rFonts w:hint="eastAsia"/>
        </w:rPr>
        <w:t>获取可能会点击到的数据</w:t>
      </w:r>
    </w:p>
    <w:p w14:paraId="6BE01FB0" w14:textId="77777777" w:rsidR="00DA1B66" w:rsidRDefault="00DA1B66" w:rsidP="00DA1B66">
      <w:r>
        <w:rPr>
          <w:rFonts w:hint="eastAsia"/>
        </w:rPr>
        <w:t xml:space="preserve">    private Vector&lt;Point&gt; </w:t>
      </w:r>
      <w:proofErr w:type="spellStart"/>
      <w:r>
        <w:rPr>
          <w:rFonts w:hint="eastAsia"/>
        </w:rPr>
        <w:t>getViewPoint</w:t>
      </w:r>
      <w:proofErr w:type="spellEnd"/>
      <w:r>
        <w:rPr>
          <w:rFonts w:hint="eastAsia"/>
        </w:rPr>
        <w:t>(Vector&lt;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allData</w:t>
      </w:r>
      <w:proofErr w:type="spellEnd"/>
      <w:r>
        <w:rPr>
          <w:rFonts w:hint="eastAsia"/>
        </w:rPr>
        <w:t>);//</w:t>
      </w:r>
      <w:r>
        <w:rPr>
          <w:rFonts w:hint="eastAsia"/>
        </w:rPr>
        <w:t>获取应该唯一对应的点击到的景点</w:t>
      </w:r>
      <w:r>
        <w:rPr>
          <w:rFonts w:hint="eastAsia"/>
        </w:rPr>
        <w:t xml:space="preserve">         </w:t>
      </w:r>
    </w:p>
    <w:p w14:paraId="102CA0D2" w14:textId="77777777" w:rsidR="00DA1B66" w:rsidRDefault="00DA1B66" w:rsidP="00DA1B66">
      <w:r>
        <w:rPr>
          <w:rFonts w:hint="eastAsia"/>
        </w:rPr>
        <w:t xml:space="preserve">    private void </w:t>
      </w:r>
      <w:proofErr w:type="spellStart"/>
      <w:r>
        <w:rPr>
          <w:rFonts w:hint="eastAsia"/>
        </w:rPr>
        <w:t>setConnect</w:t>
      </w:r>
      <w:proofErr w:type="spellEnd"/>
      <w:r>
        <w:rPr>
          <w:rFonts w:hint="eastAsia"/>
        </w:rPr>
        <w:t xml:space="preserve">(Vector&lt;Point&gt; </w:t>
      </w:r>
      <w:proofErr w:type="spellStart"/>
      <w:r>
        <w:rPr>
          <w:rFonts w:hint="eastAsia"/>
        </w:rPr>
        <w:t>clickPoint,Vector</w:t>
      </w:r>
      <w:proofErr w:type="spellEnd"/>
      <w:r>
        <w:rPr>
          <w:rFonts w:hint="eastAsia"/>
        </w:rPr>
        <w:t xml:space="preserve">&lt;Point&gt; </w:t>
      </w:r>
      <w:proofErr w:type="spellStart"/>
      <w:r>
        <w:rPr>
          <w:rFonts w:hint="eastAsia"/>
        </w:rPr>
        <w:t>viewPoint</w:t>
      </w:r>
      <w:proofErr w:type="spellEnd"/>
      <w:r>
        <w:rPr>
          <w:rFonts w:hint="eastAsia"/>
        </w:rPr>
        <w:t>);//</w:t>
      </w:r>
      <w:r>
        <w:rPr>
          <w:rFonts w:hint="eastAsia"/>
        </w:rPr>
        <w:t>以可能会点击的位置作为键值，实际上的唯一对应为实际会到的点</w:t>
      </w:r>
      <w:r>
        <w:rPr>
          <w:rFonts w:hint="eastAsia"/>
        </w:rPr>
        <w:t xml:space="preserve">    </w:t>
      </w:r>
    </w:p>
    <w:p w14:paraId="1B2251C3" w14:textId="77777777" w:rsidR="00DA1B66" w:rsidRDefault="00DA1B66" w:rsidP="00DA1B66">
      <w:r>
        <w:rPr>
          <w:rFonts w:hint="eastAsia"/>
        </w:rPr>
        <w:t xml:space="preserve">    private void </w:t>
      </w:r>
      <w:proofErr w:type="spellStart"/>
      <w:r>
        <w:rPr>
          <w:rFonts w:hint="eastAsia"/>
        </w:rPr>
        <w:t>builtHashTable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建立这样的</w:t>
      </w:r>
      <w:proofErr w:type="spellStart"/>
      <w:r>
        <w:rPr>
          <w:rFonts w:hint="eastAsia"/>
        </w:rPr>
        <w:t>hashTable</w:t>
      </w:r>
      <w:proofErr w:type="spellEnd"/>
    </w:p>
    <w:p w14:paraId="0EA76588" w14:textId="77777777" w:rsidR="00DA1B66" w:rsidRDefault="00DA1B66" w:rsidP="00DA1B66">
      <w:r>
        <w:t>}</w:t>
      </w:r>
    </w:p>
    <w:p w14:paraId="46EED504" w14:textId="62977A9D" w:rsidR="00DA1B66" w:rsidRDefault="00947D0E" w:rsidP="00963ED1">
      <w:pPr>
        <w:pStyle w:val="a"/>
      </w:pPr>
      <w:r>
        <w:rPr>
          <w:rFonts w:hint="eastAsia"/>
        </w:rPr>
        <w:lastRenderedPageBreak/>
        <w:t>坐标信息收集数据类型</w:t>
      </w:r>
    </w:p>
    <w:p w14:paraId="0B88CAF3" w14:textId="05EB2D39" w:rsidR="002E5863" w:rsidRDefault="002E5863" w:rsidP="00DA1B66">
      <w:r>
        <w:rPr>
          <w:rFonts w:hint="eastAsia"/>
        </w:rPr>
        <w:t>该类型是为了接收</w:t>
      </w:r>
      <w:r w:rsidR="008F19D3">
        <w:rPr>
          <w:rFonts w:hint="eastAsia"/>
        </w:rPr>
        <w:t>收集之后处理得到的数据，方便后来的处理。</w:t>
      </w:r>
    </w:p>
    <w:p w14:paraId="2A32972F" w14:textId="77777777" w:rsidR="00126C82" w:rsidRDefault="00126C82" w:rsidP="00DA1B66"/>
    <w:p w14:paraId="536EE6A6" w14:textId="2EC30AF9" w:rsidR="00DA1B66" w:rsidRDefault="00DA1B66" w:rsidP="00DA1B66">
      <w:r>
        <w:t xml:space="preserve">public class </w:t>
      </w:r>
      <w:proofErr w:type="spellStart"/>
      <w:r>
        <w:t>pointInformation</w:t>
      </w:r>
      <w:proofErr w:type="spellEnd"/>
      <w:r>
        <w:t xml:space="preserve"> {</w:t>
      </w:r>
    </w:p>
    <w:p w14:paraId="6093533B" w14:textId="77777777" w:rsidR="00DA1B66" w:rsidRDefault="00DA1B66" w:rsidP="00DA1B66">
      <w:r>
        <w:rPr>
          <w:rFonts w:hint="eastAsia"/>
        </w:rPr>
        <w:t xml:space="preserve">    private Point position;//</w:t>
      </w:r>
      <w:r>
        <w:rPr>
          <w:rFonts w:hint="eastAsia"/>
        </w:rPr>
        <w:t>位置</w:t>
      </w:r>
    </w:p>
    <w:p w14:paraId="0EECF1FA" w14:textId="77777777" w:rsidR="00DA1B66" w:rsidRDefault="00DA1B66" w:rsidP="00DA1B66">
      <w:r>
        <w:rPr>
          <w:rFonts w:hint="eastAsia"/>
        </w:rPr>
        <w:t xml:space="preserve">    private int index;//</w:t>
      </w:r>
      <w:r>
        <w:rPr>
          <w:rFonts w:hint="eastAsia"/>
        </w:rPr>
        <w:t>序号</w:t>
      </w:r>
    </w:p>
    <w:p w14:paraId="330BBABE" w14:textId="77777777" w:rsidR="00DA1B66" w:rsidRDefault="00DA1B66" w:rsidP="00DA1B66">
      <w:r>
        <w:rPr>
          <w:rFonts w:hint="eastAsia"/>
        </w:rPr>
        <w:t xml:space="preserve">    private int type;//</w:t>
      </w:r>
      <w:r>
        <w:rPr>
          <w:rFonts w:hint="eastAsia"/>
        </w:rPr>
        <w:t>类型</w:t>
      </w:r>
    </w:p>
    <w:p w14:paraId="6407EA55" w14:textId="77777777" w:rsidR="00DA1B66" w:rsidRDefault="00DA1B66" w:rsidP="00DA1B66">
      <w:r>
        <w:rPr>
          <w:rFonts w:hint="eastAsia"/>
        </w:rPr>
        <w:t xml:space="preserve">    private final int view=1;//</w:t>
      </w:r>
      <w:r>
        <w:rPr>
          <w:rFonts w:hint="eastAsia"/>
        </w:rPr>
        <w:t>景点类型为</w:t>
      </w:r>
      <w:r>
        <w:rPr>
          <w:rFonts w:hint="eastAsia"/>
        </w:rPr>
        <w:t>1</w:t>
      </w:r>
    </w:p>
    <w:p w14:paraId="1EB59A85" w14:textId="77777777" w:rsidR="00DA1B66" w:rsidRDefault="00DA1B66" w:rsidP="00DA1B66">
      <w:r>
        <w:rPr>
          <w:rFonts w:hint="eastAsia"/>
        </w:rPr>
        <w:t xml:space="preserve">    private final int </w:t>
      </w:r>
      <w:proofErr w:type="spellStart"/>
      <w:r>
        <w:rPr>
          <w:rFonts w:hint="eastAsia"/>
        </w:rPr>
        <w:t>rotute</w:t>
      </w:r>
      <w:proofErr w:type="spellEnd"/>
      <w:r>
        <w:rPr>
          <w:rFonts w:hint="eastAsia"/>
        </w:rPr>
        <w:t>=2;//</w:t>
      </w:r>
      <w:r>
        <w:rPr>
          <w:rFonts w:hint="eastAsia"/>
        </w:rPr>
        <w:t>路径结点类型为</w:t>
      </w:r>
      <w:r>
        <w:rPr>
          <w:rFonts w:hint="eastAsia"/>
        </w:rPr>
        <w:t>2</w:t>
      </w:r>
    </w:p>
    <w:p w14:paraId="37F5996A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pointInformation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</w:t>
      </w:r>
    </w:p>
    <w:p w14:paraId="640B3AB7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setPosition</w:t>
      </w:r>
      <w:proofErr w:type="spellEnd"/>
      <w:r>
        <w:rPr>
          <w:rFonts w:hint="eastAsia"/>
        </w:rPr>
        <w:t>(Point position);//</w:t>
      </w:r>
      <w:r>
        <w:rPr>
          <w:rFonts w:hint="eastAsia"/>
        </w:rPr>
        <w:t>设置位置</w:t>
      </w:r>
    </w:p>
    <w:p w14:paraId="1DD87C10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setIndex</w:t>
      </w:r>
      <w:proofErr w:type="spellEnd"/>
      <w:r>
        <w:rPr>
          <w:rFonts w:hint="eastAsia"/>
        </w:rPr>
        <w:t>(int index);//</w:t>
      </w:r>
      <w:r>
        <w:rPr>
          <w:rFonts w:hint="eastAsia"/>
        </w:rPr>
        <w:t>设置序号</w:t>
      </w:r>
    </w:p>
    <w:p w14:paraId="151C35C7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setType</w:t>
      </w:r>
      <w:proofErr w:type="spellEnd"/>
      <w:r>
        <w:rPr>
          <w:rFonts w:hint="eastAsia"/>
        </w:rPr>
        <w:t>(int type);//</w:t>
      </w:r>
      <w:r>
        <w:rPr>
          <w:rFonts w:hint="eastAsia"/>
        </w:rPr>
        <w:t>设置类型</w:t>
      </w:r>
    </w:p>
    <w:p w14:paraId="7647BD1A" w14:textId="77777777" w:rsidR="00DA1B66" w:rsidRDefault="00DA1B66" w:rsidP="00DA1B66">
      <w:r>
        <w:rPr>
          <w:rFonts w:hint="eastAsia"/>
        </w:rPr>
        <w:t xml:space="preserve">    public Point </w:t>
      </w:r>
      <w:proofErr w:type="spellStart"/>
      <w:r>
        <w:rPr>
          <w:rFonts w:hint="eastAsia"/>
        </w:rPr>
        <w:t>getPosition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获取位置坐标</w:t>
      </w:r>
    </w:p>
    <w:p w14:paraId="392E75EC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getIndex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获取序号</w:t>
      </w:r>
    </w:p>
    <w:p w14:paraId="466EB2BB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getType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获取类型</w:t>
      </w:r>
    </w:p>
    <w:p w14:paraId="1FCB7B2A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isRotute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判断是否是路径</w:t>
      </w:r>
    </w:p>
    <w:p w14:paraId="5C40BBD2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判断是否是景点</w:t>
      </w:r>
    </w:p>
    <w:p w14:paraId="3A723EA8" w14:textId="77777777" w:rsidR="00DA1B66" w:rsidRDefault="00DA1B66" w:rsidP="00DA1B66">
      <w:r>
        <w:t>}</w:t>
      </w:r>
    </w:p>
    <w:p w14:paraId="6E3A4C21" w14:textId="120BA61A" w:rsidR="008F19D3" w:rsidRDefault="00963ED1" w:rsidP="00DA1B66">
      <w:pPr>
        <w:pStyle w:val="a"/>
      </w:pPr>
      <w:r>
        <w:rPr>
          <w:rFonts w:hint="eastAsia"/>
        </w:rPr>
        <w:t>原始点击数据操作类</w:t>
      </w:r>
    </w:p>
    <w:p w14:paraId="075AC7D0" w14:textId="7F03E797" w:rsidR="008F19D3" w:rsidRDefault="008F19D3" w:rsidP="00126C82">
      <w:pPr>
        <w:ind w:firstLine="480"/>
      </w:pPr>
      <w:r>
        <w:rPr>
          <w:rFonts w:hint="eastAsia"/>
        </w:rPr>
        <w:t>该类是为了存储用户点击之后可能出现的所有情况。为了后面处理成</w:t>
      </w:r>
      <w:r>
        <w:rPr>
          <w:rFonts w:hint="eastAsia"/>
        </w:rPr>
        <w:t>hash</w:t>
      </w:r>
      <w:r>
        <w:rPr>
          <w:rFonts w:hint="eastAsia"/>
        </w:rPr>
        <w:t>映射而准备的类。</w:t>
      </w:r>
    </w:p>
    <w:p w14:paraId="083BF3C8" w14:textId="77777777" w:rsidR="00126C82" w:rsidRDefault="00126C82" w:rsidP="00126C82">
      <w:pPr>
        <w:ind w:firstLine="480"/>
      </w:pPr>
    </w:p>
    <w:p w14:paraId="192A6665" w14:textId="63EFF36F" w:rsidR="00DA1B66" w:rsidRDefault="00DA1B66" w:rsidP="00DA1B66">
      <w:r>
        <w:t xml:space="preserve">public class </w:t>
      </w:r>
      <w:proofErr w:type="spellStart"/>
      <w:r>
        <w:t>pointRowData</w:t>
      </w:r>
      <w:proofErr w:type="spellEnd"/>
      <w:r>
        <w:t xml:space="preserve"> {</w:t>
      </w:r>
    </w:p>
    <w:p w14:paraId="0AA6F28F" w14:textId="77777777" w:rsidR="00DA1B66" w:rsidRDefault="00DA1B66" w:rsidP="00DA1B66">
      <w:r>
        <w:rPr>
          <w:rFonts w:hint="eastAsia"/>
        </w:rPr>
        <w:t xml:space="preserve">    private int </w:t>
      </w:r>
      <w:proofErr w:type="spellStart"/>
      <w:r>
        <w:rPr>
          <w:rFonts w:hint="eastAsia"/>
        </w:rPr>
        <w:t>clickPointX,clickPointY</w:t>
      </w:r>
      <w:proofErr w:type="spellEnd"/>
      <w:r>
        <w:rPr>
          <w:rFonts w:hint="eastAsia"/>
        </w:rPr>
        <w:t>;//</w:t>
      </w:r>
      <w:r>
        <w:rPr>
          <w:rFonts w:hint="eastAsia"/>
        </w:rPr>
        <w:t>可能会点到的位置</w:t>
      </w:r>
    </w:p>
    <w:p w14:paraId="41B3FE76" w14:textId="77777777" w:rsidR="00DA1B66" w:rsidRDefault="00DA1B66" w:rsidP="00DA1B66">
      <w:r>
        <w:rPr>
          <w:rFonts w:hint="eastAsia"/>
        </w:rPr>
        <w:t xml:space="preserve">    private int </w:t>
      </w:r>
      <w:proofErr w:type="spellStart"/>
      <w:r>
        <w:rPr>
          <w:rFonts w:hint="eastAsia"/>
        </w:rPr>
        <w:t>viewPointX,viewPointY</w:t>
      </w:r>
      <w:proofErr w:type="spellEnd"/>
      <w:r>
        <w:rPr>
          <w:rFonts w:hint="eastAsia"/>
        </w:rPr>
        <w:t>;//</w:t>
      </w:r>
      <w:r>
        <w:rPr>
          <w:rFonts w:hint="eastAsia"/>
        </w:rPr>
        <w:t>点到的点对应的唯一正确的位置</w:t>
      </w:r>
    </w:p>
    <w:p w14:paraId="3135DCA5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pointRowData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构造</w:t>
      </w:r>
    </w:p>
    <w:p w14:paraId="7A5E6F5E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setClickPointX</w:t>
      </w:r>
      <w:proofErr w:type="spellEnd"/>
      <w:r>
        <w:rPr>
          <w:rFonts w:hint="eastAsia"/>
        </w:rPr>
        <w:t>(int x);//</w:t>
      </w:r>
      <w:r>
        <w:rPr>
          <w:rFonts w:hint="eastAsia"/>
        </w:rPr>
        <w:t>设定点击的位置为</w:t>
      </w:r>
      <w:r>
        <w:rPr>
          <w:rFonts w:hint="eastAsia"/>
        </w:rPr>
        <w:t>x</w:t>
      </w:r>
    </w:p>
    <w:p w14:paraId="13E369A7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setClickPointY</w:t>
      </w:r>
      <w:proofErr w:type="spellEnd"/>
      <w:r>
        <w:rPr>
          <w:rFonts w:hint="eastAsia"/>
        </w:rPr>
        <w:t>(int y);//</w:t>
      </w:r>
      <w:r>
        <w:rPr>
          <w:rFonts w:hint="eastAsia"/>
        </w:rPr>
        <w:t>设定点击的位置为</w:t>
      </w:r>
      <w:r>
        <w:rPr>
          <w:rFonts w:hint="eastAsia"/>
        </w:rPr>
        <w:t>y</w:t>
      </w:r>
    </w:p>
    <w:p w14:paraId="1658F2ED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setViewPointX</w:t>
      </w:r>
      <w:proofErr w:type="spellEnd"/>
      <w:r>
        <w:rPr>
          <w:rFonts w:hint="eastAsia"/>
        </w:rPr>
        <w:t>(int x);//</w:t>
      </w:r>
      <w:r>
        <w:rPr>
          <w:rFonts w:hint="eastAsia"/>
        </w:rPr>
        <w:t>设定与其对应的正确的位置</w:t>
      </w:r>
    </w:p>
    <w:p w14:paraId="6D6C3DF8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setViewPointY</w:t>
      </w:r>
      <w:proofErr w:type="spellEnd"/>
      <w:r>
        <w:rPr>
          <w:rFonts w:hint="eastAsia"/>
        </w:rPr>
        <w:t>(int y);//</w:t>
      </w:r>
      <w:r>
        <w:rPr>
          <w:rFonts w:hint="eastAsia"/>
        </w:rPr>
        <w:t>设定与其对应的正确的位置</w:t>
      </w:r>
    </w:p>
    <w:p w14:paraId="6C92450F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getClickPointX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获取点击的位置的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427034EE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getClickPointY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获取点击的位置的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65AB5843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getViewPointX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获取唯一对应的景点位置的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7965FF51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getViewPointY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获取唯一对应的景点位置的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5900C5BA" w14:textId="77777777" w:rsidR="00DA1B66" w:rsidRDefault="00DA1B66" w:rsidP="00DA1B66">
      <w:r>
        <w:t>}</w:t>
      </w:r>
    </w:p>
    <w:p w14:paraId="0DAE61CA" w14:textId="11DC2FC9" w:rsidR="00DA1B66" w:rsidRDefault="00963ED1" w:rsidP="00963ED1">
      <w:pPr>
        <w:pStyle w:val="a"/>
      </w:pPr>
      <w:r>
        <w:rPr>
          <w:rFonts w:hint="eastAsia"/>
        </w:rPr>
        <w:lastRenderedPageBreak/>
        <w:t>返回景点具体信息的操作类</w:t>
      </w:r>
    </w:p>
    <w:p w14:paraId="53BED819" w14:textId="68514C09" w:rsidR="008F19D3" w:rsidRDefault="008F19D3" w:rsidP="00126C82">
      <w:pPr>
        <w:ind w:firstLine="480"/>
      </w:pPr>
      <w:r>
        <w:rPr>
          <w:rFonts w:hint="eastAsia"/>
        </w:rPr>
        <w:t>该类是用</w:t>
      </w:r>
      <w:r>
        <w:rPr>
          <w:rFonts w:hint="eastAsia"/>
        </w:rPr>
        <w:t>hash</w:t>
      </w:r>
      <w:r>
        <w:rPr>
          <w:rFonts w:hint="eastAsia"/>
        </w:rPr>
        <w:t>实现复杂度为</w:t>
      </w:r>
      <w:r>
        <w:rPr>
          <w:rFonts w:hint="eastAsia"/>
        </w:rPr>
        <w:t>1</w:t>
      </w:r>
      <w:r>
        <w:rPr>
          <w:rFonts w:hint="eastAsia"/>
        </w:rPr>
        <w:t>的景点信息调用，提高景点信息的调用速率，提高数据调用效率的一个类。</w:t>
      </w:r>
    </w:p>
    <w:p w14:paraId="3470D968" w14:textId="77777777" w:rsidR="00126C82" w:rsidRPr="00126C82" w:rsidRDefault="00126C82" w:rsidP="00126C82">
      <w:pPr>
        <w:ind w:firstLine="480"/>
      </w:pPr>
    </w:p>
    <w:p w14:paraId="75EA4777" w14:textId="7864F2AD" w:rsidR="00DA1B66" w:rsidRDefault="00DA1B66" w:rsidP="00DA1B66">
      <w:r>
        <w:t xml:space="preserve">public class </w:t>
      </w:r>
      <w:proofErr w:type="spellStart"/>
      <w:r>
        <w:t>returnViewPointMessage</w:t>
      </w:r>
      <w:proofErr w:type="spellEnd"/>
      <w:r>
        <w:t xml:space="preserve"> {</w:t>
      </w:r>
    </w:p>
    <w:p w14:paraId="37C48C34" w14:textId="77777777" w:rsidR="00DA1B66" w:rsidRDefault="00DA1B66" w:rsidP="00DA1B66">
      <w:r>
        <w:rPr>
          <w:rFonts w:hint="eastAsia"/>
        </w:rPr>
        <w:t xml:space="preserve">    private Map&lt;</w:t>
      </w:r>
      <w:proofErr w:type="spellStart"/>
      <w:r>
        <w:rPr>
          <w:rFonts w:hint="eastAsia"/>
        </w:rPr>
        <w:t>Point,txtMessage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hashTabelViewMessage</w:t>
      </w:r>
      <w:proofErr w:type="spellEnd"/>
      <w:r>
        <w:rPr>
          <w:rFonts w:hint="eastAsia"/>
        </w:rPr>
        <w:t>=new HashMap();//</w:t>
      </w:r>
      <w:r>
        <w:rPr>
          <w:rFonts w:hint="eastAsia"/>
        </w:rPr>
        <w:t>建立景点与文本信息的</w:t>
      </w:r>
      <w:proofErr w:type="spellStart"/>
      <w:r>
        <w:rPr>
          <w:rFonts w:hint="eastAsia"/>
        </w:rPr>
        <w:t>hashTable</w:t>
      </w:r>
      <w:proofErr w:type="spellEnd"/>
    </w:p>
    <w:p w14:paraId="0A4376FE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getAllData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获取所有点的数据</w:t>
      </w:r>
    </w:p>
    <w:p w14:paraId="5938A86B" w14:textId="77777777" w:rsidR="00DA1B66" w:rsidRDefault="00DA1B66" w:rsidP="00DA1B66">
      <w:r>
        <w:rPr>
          <w:rFonts w:hint="eastAsia"/>
        </w:rPr>
        <w:t xml:space="preserve">    private Vector&lt;Point&gt; </w:t>
      </w:r>
      <w:proofErr w:type="spellStart"/>
      <w:r>
        <w:rPr>
          <w:rFonts w:hint="eastAsia"/>
        </w:rPr>
        <w:t>getPointMessage</w:t>
      </w:r>
      <w:proofErr w:type="spellEnd"/>
      <w:r>
        <w:rPr>
          <w:rFonts w:hint="eastAsia"/>
        </w:rPr>
        <w:t>(Vector&lt;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allData</w:t>
      </w:r>
      <w:proofErr w:type="spellEnd"/>
      <w:r>
        <w:rPr>
          <w:rFonts w:hint="eastAsia"/>
        </w:rPr>
        <w:t>);//</w:t>
      </w:r>
      <w:r>
        <w:rPr>
          <w:rFonts w:hint="eastAsia"/>
        </w:rPr>
        <w:t>获取点的数据</w:t>
      </w:r>
    </w:p>
    <w:p w14:paraId="6DA1E8E9" w14:textId="77777777" w:rsidR="00DA1B66" w:rsidRDefault="00DA1B66" w:rsidP="00DA1B66">
      <w:r>
        <w:rPr>
          <w:rFonts w:hint="eastAsia"/>
        </w:rPr>
        <w:t xml:space="preserve">    private Vector&lt;</w:t>
      </w:r>
      <w:proofErr w:type="spellStart"/>
      <w:r>
        <w:rPr>
          <w:rFonts w:hint="eastAsia"/>
        </w:rPr>
        <w:t>txtMessage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getTxtMessage</w:t>
      </w:r>
      <w:proofErr w:type="spellEnd"/>
      <w:r>
        <w:rPr>
          <w:rFonts w:hint="eastAsia"/>
        </w:rPr>
        <w:t>(Vector&lt;</w:t>
      </w:r>
      <w:proofErr w:type="spellStart"/>
      <w:r>
        <w:rPr>
          <w:rFonts w:hint="eastAsia"/>
        </w:rPr>
        <w:t>viewMessage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allData</w:t>
      </w:r>
      <w:proofErr w:type="spellEnd"/>
      <w:r>
        <w:rPr>
          <w:rFonts w:hint="eastAsia"/>
        </w:rPr>
        <w:t>);//</w:t>
      </w:r>
      <w:r>
        <w:rPr>
          <w:rFonts w:hint="eastAsia"/>
        </w:rPr>
        <w:t>获取点的文本信息</w:t>
      </w:r>
    </w:p>
    <w:p w14:paraId="77711CE4" w14:textId="77777777" w:rsidR="00DA1B66" w:rsidRDefault="00DA1B66" w:rsidP="00DA1B66">
      <w:r>
        <w:rPr>
          <w:rFonts w:hint="eastAsia"/>
        </w:rPr>
        <w:t xml:space="preserve">    private void </w:t>
      </w:r>
      <w:proofErr w:type="spellStart"/>
      <w:r>
        <w:rPr>
          <w:rFonts w:hint="eastAsia"/>
        </w:rPr>
        <w:t>buildHashTable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用上述数据建立哈希映射</w:t>
      </w:r>
    </w:p>
    <w:p w14:paraId="496E468C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returnViewPointMessage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构造方法</w:t>
      </w:r>
    </w:p>
    <w:p w14:paraId="26953C1B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txtMessage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getViewPointMessage</w:t>
      </w:r>
      <w:proofErr w:type="spellEnd"/>
      <w:r>
        <w:rPr>
          <w:rFonts w:hint="eastAsia"/>
        </w:rPr>
        <w:t>(Point click);//</w:t>
      </w:r>
      <w:r>
        <w:rPr>
          <w:rFonts w:hint="eastAsia"/>
        </w:rPr>
        <w:t>返回坐标点对应的文本信息</w:t>
      </w:r>
    </w:p>
    <w:p w14:paraId="462FAA14" w14:textId="77777777" w:rsidR="00DA1B66" w:rsidRDefault="00DA1B66" w:rsidP="00DA1B66">
      <w:r>
        <w:t>}</w:t>
      </w:r>
    </w:p>
    <w:p w14:paraId="2D9CAC0A" w14:textId="0B72772F" w:rsidR="00DA1B66" w:rsidRDefault="00963ED1" w:rsidP="00963ED1">
      <w:pPr>
        <w:pStyle w:val="a"/>
      </w:pPr>
      <w:r>
        <w:rPr>
          <w:rFonts w:hint="eastAsia"/>
        </w:rPr>
        <w:t>景点的具体信息存储类</w:t>
      </w:r>
    </w:p>
    <w:p w14:paraId="402E198A" w14:textId="26EFCEC8" w:rsidR="008F19D3" w:rsidRDefault="008F19D3" w:rsidP="00126C82">
      <w:pPr>
        <w:ind w:firstLine="480"/>
      </w:pPr>
      <w:r>
        <w:rPr>
          <w:rFonts w:hint="eastAsia"/>
        </w:rPr>
        <w:t>该类主要存贮的是景点的名字和具体介绍。这是为了方便前面数据库处理专门写的一个类，让程序条理更清楚的，不会处理地太乱。</w:t>
      </w:r>
    </w:p>
    <w:p w14:paraId="3028C3E4" w14:textId="77777777" w:rsidR="00126C82" w:rsidRDefault="00126C82" w:rsidP="00126C82">
      <w:pPr>
        <w:ind w:firstLine="480"/>
      </w:pPr>
    </w:p>
    <w:p w14:paraId="6E80CF40" w14:textId="01980616" w:rsidR="00DA1B66" w:rsidRDefault="00DA1B66" w:rsidP="00DA1B66">
      <w:r>
        <w:t xml:space="preserve">public class </w:t>
      </w:r>
      <w:proofErr w:type="spellStart"/>
      <w:r>
        <w:t>txtMessage</w:t>
      </w:r>
      <w:proofErr w:type="spellEnd"/>
      <w:r>
        <w:t xml:space="preserve"> {</w:t>
      </w:r>
    </w:p>
    <w:p w14:paraId="5E9BBF5D" w14:textId="77777777" w:rsidR="00DA1B66" w:rsidRDefault="00DA1B66" w:rsidP="00DA1B66">
      <w:r>
        <w:rPr>
          <w:rFonts w:hint="eastAsia"/>
        </w:rPr>
        <w:t xml:space="preserve">    private String name;//</w:t>
      </w:r>
      <w:r>
        <w:rPr>
          <w:rFonts w:hint="eastAsia"/>
        </w:rPr>
        <w:t>景点的名字</w:t>
      </w:r>
    </w:p>
    <w:p w14:paraId="18092908" w14:textId="77777777" w:rsidR="00DA1B66" w:rsidRDefault="00DA1B66" w:rsidP="00DA1B66">
      <w:r>
        <w:rPr>
          <w:rFonts w:hint="eastAsia"/>
        </w:rPr>
        <w:t xml:space="preserve">    private String txt;//</w:t>
      </w:r>
      <w:r>
        <w:rPr>
          <w:rFonts w:hint="eastAsia"/>
        </w:rPr>
        <w:t>景点介绍</w:t>
      </w:r>
    </w:p>
    <w:p w14:paraId="3277CE01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setName</w:t>
      </w:r>
      <w:proofErr w:type="spellEnd"/>
      <w:r>
        <w:rPr>
          <w:rFonts w:hint="eastAsia"/>
        </w:rPr>
        <w:t>(String name);//</w:t>
      </w:r>
      <w:r>
        <w:rPr>
          <w:rFonts w:hint="eastAsia"/>
        </w:rPr>
        <w:t>设置景点的名字</w:t>
      </w:r>
    </w:p>
    <w:p w14:paraId="3926DBBF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setTxt</w:t>
      </w:r>
      <w:proofErr w:type="spellEnd"/>
      <w:r>
        <w:rPr>
          <w:rFonts w:hint="eastAsia"/>
        </w:rPr>
        <w:t>(String txt);//</w:t>
      </w:r>
      <w:r>
        <w:rPr>
          <w:rFonts w:hint="eastAsia"/>
        </w:rPr>
        <w:t>设置景点的文本信息</w:t>
      </w:r>
    </w:p>
    <w:p w14:paraId="22C910FF" w14:textId="77777777" w:rsidR="00DA1B66" w:rsidRDefault="00DA1B66" w:rsidP="00DA1B66">
      <w:r>
        <w:rPr>
          <w:rFonts w:hint="eastAsia"/>
        </w:rPr>
        <w:t xml:space="preserve">    public String  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获取景点名字</w:t>
      </w:r>
    </w:p>
    <w:p w14:paraId="169DBB9D" w14:textId="77777777" w:rsidR="00DA1B66" w:rsidRDefault="00DA1B66" w:rsidP="00DA1B66">
      <w:r>
        <w:rPr>
          <w:rFonts w:hint="eastAsia"/>
        </w:rPr>
        <w:t xml:space="preserve">    public String  </w:t>
      </w:r>
      <w:proofErr w:type="spellStart"/>
      <w:r>
        <w:rPr>
          <w:rFonts w:hint="eastAsia"/>
        </w:rPr>
        <w:t>getTxt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获取文本信息</w:t>
      </w:r>
    </w:p>
    <w:p w14:paraId="3C33399F" w14:textId="77777777" w:rsidR="00DA1B66" w:rsidRDefault="00DA1B66" w:rsidP="00DA1B66">
      <w:r>
        <w:t>}</w:t>
      </w:r>
    </w:p>
    <w:p w14:paraId="14365C76" w14:textId="4843A8C7" w:rsidR="00DA1B66" w:rsidRDefault="00963ED1" w:rsidP="00963ED1">
      <w:pPr>
        <w:pStyle w:val="a"/>
      </w:pPr>
      <w:r>
        <w:rPr>
          <w:rFonts w:hint="eastAsia"/>
        </w:rPr>
        <w:t>包含坐标的所有景点信息类</w:t>
      </w:r>
    </w:p>
    <w:p w14:paraId="3E883E34" w14:textId="57253B10" w:rsidR="008F19D3" w:rsidRDefault="008F19D3" w:rsidP="00126C82">
      <w:pPr>
        <w:ind w:firstLine="480"/>
      </w:pPr>
      <w:r>
        <w:rPr>
          <w:rFonts w:hint="eastAsia"/>
        </w:rPr>
        <w:t>这里面包含的是所有点的信息，数据库连接之后是直接利用这个数据类进行存储，然后再区分成各种子类，方便后面的数据处理。</w:t>
      </w:r>
    </w:p>
    <w:p w14:paraId="219B1FF2" w14:textId="77777777" w:rsidR="00126C82" w:rsidRPr="00126C82" w:rsidRDefault="00126C82" w:rsidP="00126C82">
      <w:pPr>
        <w:ind w:firstLine="480"/>
      </w:pPr>
    </w:p>
    <w:p w14:paraId="0485CA3A" w14:textId="194671CB" w:rsidR="00DA1B66" w:rsidRDefault="00DA1B66" w:rsidP="00DA1B66">
      <w:r>
        <w:t xml:space="preserve">public class </w:t>
      </w:r>
      <w:proofErr w:type="spellStart"/>
      <w:r>
        <w:t>viewMessage</w:t>
      </w:r>
      <w:proofErr w:type="spellEnd"/>
      <w:r>
        <w:t xml:space="preserve"> {</w:t>
      </w:r>
    </w:p>
    <w:p w14:paraId="1BABBEC2" w14:textId="77777777" w:rsidR="00DA1B66" w:rsidRDefault="00DA1B66" w:rsidP="00DA1B66">
      <w:r>
        <w:t xml:space="preserve">    private int </w:t>
      </w:r>
      <w:proofErr w:type="spellStart"/>
      <w:r>
        <w:t>pointX</w:t>
      </w:r>
      <w:proofErr w:type="spellEnd"/>
      <w:r>
        <w:t>;</w:t>
      </w:r>
    </w:p>
    <w:p w14:paraId="26C1C7FC" w14:textId="77777777" w:rsidR="00DA1B66" w:rsidRDefault="00DA1B66" w:rsidP="00DA1B66">
      <w:r>
        <w:lastRenderedPageBreak/>
        <w:t xml:space="preserve">    private int </w:t>
      </w:r>
      <w:proofErr w:type="spellStart"/>
      <w:r>
        <w:t>pointY</w:t>
      </w:r>
      <w:proofErr w:type="spellEnd"/>
      <w:r>
        <w:t>;</w:t>
      </w:r>
    </w:p>
    <w:p w14:paraId="7321C82A" w14:textId="77777777" w:rsidR="00DA1B66" w:rsidRDefault="00DA1B66" w:rsidP="00DA1B66">
      <w:r>
        <w:t xml:space="preserve">    private String </w:t>
      </w:r>
      <w:proofErr w:type="spellStart"/>
      <w:r>
        <w:t>viewName</w:t>
      </w:r>
      <w:proofErr w:type="spellEnd"/>
      <w:r>
        <w:t>;</w:t>
      </w:r>
    </w:p>
    <w:p w14:paraId="7208E73E" w14:textId="77777777" w:rsidR="00DA1B66" w:rsidRDefault="00DA1B66" w:rsidP="00DA1B66">
      <w:r>
        <w:t xml:space="preserve">    private String txt;</w:t>
      </w:r>
    </w:p>
    <w:p w14:paraId="5A9C3C9E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setPointX</w:t>
      </w:r>
      <w:proofErr w:type="spellEnd"/>
      <w:r>
        <w:rPr>
          <w:rFonts w:hint="eastAsia"/>
        </w:rPr>
        <w:t>(int x);//</w:t>
      </w:r>
      <w:proofErr w:type="gramStart"/>
      <w:r>
        <w:rPr>
          <w:rFonts w:hint="eastAsia"/>
        </w:rPr>
        <w:t>设置景点</w:t>
      </w:r>
      <w:proofErr w:type="gramEnd"/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36CE666C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setPointY</w:t>
      </w:r>
      <w:proofErr w:type="spellEnd"/>
      <w:r>
        <w:rPr>
          <w:rFonts w:hint="eastAsia"/>
        </w:rPr>
        <w:t>(int y);//</w:t>
      </w:r>
      <w:proofErr w:type="gramStart"/>
      <w:r>
        <w:rPr>
          <w:rFonts w:hint="eastAsia"/>
        </w:rPr>
        <w:t>设置景点</w:t>
      </w:r>
      <w:proofErr w:type="gramEnd"/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273BFBBA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getPointX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4334D4C7" w14:textId="77777777" w:rsidR="00DA1B66" w:rsidRDefault="00DA1B66" w:rsidP="00DA1B66">
      <w:r>
        <w:rPr>
          <w:rFonts w:hint="eastAsia"/>
        </w:rPr>
        <w:t xml:space="preserve">    public int </w:t>
      </w:r>
      <w:proofErr w:type="spellStart"/>
      <w:r>
        <w:rPr>
          <w:rFonts w:hint="eastAsia"/>
        </w:rPr>
        <w:t>getPointY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5CD3B7B3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setViewName</w:t>
      </w:r>
      <w:proofErr w:type="spellEnd"/>
      <w:r>
        <w:rPr>
          <w:rFonts w:hint="eastAsia"/>
        </w:rPr>
        <w:t>(String name);//</w:t>
      </w:r>
      <w:proofErr w:type="gramStart"/>
      <w:r>
        <w:rPr>
          <w:rFonts w:hint="eastAsia"/>
        </w:rPr>
        <w:t>设置景点</w:t>
      </w:r>
      <w:proofErr w:type="gramEnd"/>
      <w:r>
        <w:rPr>
          <w:rFonts w:hint="eastAsia"/>
        </w:rPr>
        <w:t>名字</w:t>
      </w:r>
    </w:p>
    <w:p w14:paraId="413B2CF6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setTxt</w:t>
      </w:r>
      <w:proofErr w:type="spellEnd"/>
      <w:r>
        <w:rPr>
          <w:rFonts w:hint="eastAsia"/>
        </w:rPr>
        <w:t>(String txt);//</w:t>
      </w:r>
      <w:proofErr w:type="gramStart"/>
      <w:r>
        <w:rPr>
          <w:rFonts w:hint="eastAsia"/>
        </w:rPr>
        <w:t>设置景点</w:t>
      </w:r>
      <w:proofErr w:type="gramEnd"/>
      <w:r>
        <w:rPr>
          <w:rFonts w:hint="eastAsia"/>
        </w:rPr>
        <w:t>信息</w:t>
      </w:r>
    </w:p>
    <w:p w14:paraId="1638B887" w14:textId="77777777" w:rsidR="00DA1B66" w:rsidRDefault="00DA1B66" w:rsidP="00DA1B66">
      <w:r>
        <w:rPr>
          <w:rFonts w:hint="eastAsia"/>
        </w:rPr>
        <w:t xml:space="preserve">    public String </w:t>
      </w:r>
      <w:proofErr w:type="spellStart"/>
      <w:r>
        <w:rPr>
          <w:rFonts w:hint="eastAsia"/>
        </w:rPr>
        <w:t>getViewName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获取景点名字</w:t>
      </w:r>
    </w:p>
    <w:p w14:paraId="190BE0BF" w14:textId="77777777" w:rsidR="00DA1B66" w:rsidRDefault="00DA1B66" w:rsidP="00DA1B66">
      <w:r>
        <w:rPr>
          <w:rFonts w:hint="eastAsia"/>
        </w:rPr>
        <w:t xml:space="preserve">    public String </w:t>
      </w:r>
      <w:proofErr w:type="spellStart"/>
      <w:r>
        <w:rPr>
          <w:rFonts w:hint="eastAsia"/>
        </w:rPr>
        <w:t>getTxt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获取景点的文本信息</w:t>
      </w:r>
    </w:p>
    <w:p w14:paraId="77B9C0B9" w14:textId="66AEBFBE" w:rsidR="00DA1B66" w:rsidRDefault="00DA1B66" w:rsidP="00DA1B66">
      <w:r>
        <w:t>}</w:t>
      </w:r>
    </w:p>
    <w:p w14:paraId="58FED9FA" w14:textId="5052C368" w:rsidR="00963ED1" w:rsidRDefault="00963ED1" w:rsidP="00963ED1">
      <w:pPr>
        <w:pStyle w:val="a"/>
      </w:pPr>
      <w:r>
        <w:rPr>
          <w:rFonts w:hint="eastAsia"/>
        </w:rPr>
        <w:t>最短路径算法操作类</w:t>
      </w:r>
    </w:p>
    <w:p w14:paraId="2AC81546" w14:textId="0DA05162" w:rsidR="008F19D3" w:rsidRDefault="008F19D3" w:rsidP="00126C82">
      <w:pPr>
        <w:ind w:firstLine="480"/>
      </w:pPr>
      <w:r>
        <w:rPr>
          <w:rFonts w:hint="eastAsia"/>
        </w:rPr>
        <w:t>这块是算法的核心。由于下面会仔细描述该算法的运作方法，因此不在这里</w:t>
      </w:r>
      <w:r w:rsidR="00F85F27">
        <w:rPr>
          <w:rFonts w:hint="eastAsia"/>
        </w:rPr>
        <w:t>过多赘述。</w:t>
      </w:r>
    </w:p>
    <w:p w14:paraId="2340F268" w14:textId="77777777" w:rsidR="00126C82" w:rsidRDefault="00126C82" w:rsidP="00126C82">
      <w:pPr>
        <w:ind w:firstLine="480"/>
      </w:pPr>
    </w:p>
    <w:p w14:paraId="2C236209" w14:textId="66141074" w:rsidR="00DA1B66" w:rsidRDefault="00DA1B66" w:rsidP="00DA1B66">
      <w:r>
        <w:t xml:space="preserve">public class </w:t>
      </w:r>
      <w:proofErr w:type="spellStart"/>
      <w:r>
        <w:t>shortestPath</w:t>
      </w:r>
      <w:proofErr w:type="spellEnd"/>
      <w:r>
        <w:t xml:space="preserve"> {</w:t>
      </w:r>
    </w:p>
    <w:p w14:paraId="6474AB3D" w14:textId="77777777" w:rsidR="00DA1B66" w:rsidRDefault="00DA1B66" w:rsidP="00DA1B66">
      <w:r>
        <w:rPr>
          <w:rFonts w:hint="eastAsia"/>
        </w:rPr>
        <w:t xml:space="preserve">    private double e[][];//</w:t>
      </w:r>
      <w:r>
        <w:rPr>
          <w:rFonts w:hint="eastAsia"/>
        </w:rPr>
        <w:t>距离矩阵</w:t>
      </w:r>
    </w:p>
    <w:p w14:paraId="6ADA374C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connectSQL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dataCon</w:t>
      </w:r>
      <w:proofErr w:type="spellEnd"/>
      <w:r>
        <w:rPr>
          <w:rFonts w:hint="eastAsia"/>
        </w:rPr>
        <w:t xml:space="preserve">=new </w:t>
      </w:r>
      <w:proofErr w:type="spellStart"/>
      <w:r>
        <w:rPr>
          <w:rFonts w:hint="eastAsia"/>
        </w:rPr>
        <w:t>connectSQL</w:t>
      </w:r>
      <w:proofErr w:type="spellEnd"/>
      <w:r>
        <w:rPr>
          <w:rFonts w:hint="eastAsia"/>
        </w:rPr>
        <w:t>();//</w:t>
      </w:r>
      <w:r>
        <w:rPr>
          <w:rFonts w:hint="eastAsia"/>
        </w:rPr>
        <w:t>与数据库建立连接</w:t>
      </w:r>
    </w:p>
    <w:p w14:paraId="50884D47" w14:textId="77777777" w:rsidR="00DA1B66" w:rsidRDefault="00DA1B66" w:rsidP="00DA1B66">
      <w:r>
        <w:rPr>
          <w:rFonts w:hint="eastAsia"/>
        </w:rPr>
        <w:t xml:space="preserve">    private int cap=0,viewPointCap=0;//</w:t>
      </w:r>
      <w:r>
        <w:rPr>
          <w:rFonts w:hint="eastAsia"/>
        </w:rPr>
        <w:t>点数多少</w:t>
      </w:r>
    </w:p>
    <w:p w14:paraId="18098193" w14:textId="77777777" w:rsidR="00DA1B66" w:rsidRDefault="00DA1B66" w:rsidP="00DA1B66">
      <w:r>
        <w:rPr>
          <w:rFonts w:hint="eastAsia"/>
        </w:rPr>
        <w:t xml:space="preserve">    private final double inf=0x3fffffff;//</w:t>
      </w:r>
      <w:r>
        <w:rPr>
          <w:rFonts w:hint="eastAsia"/>
        </w:rPr>
        <w:t>无限大初始化</w:t>
      </w:r>
    </w:p>
    <w:p w14:paraId="3FBCA3A4" w14:textId="77777777" w:rsidR="00DA1B66" w:rsidRDefault="00DA1B66" w:rsidP="00DA1B66">
      <w:r>
        <w:rPr>
          <w:rFonts w:hint="eastAsia"/>
        </w:rPr>
        <w:t xml:space="preserve">    private int[] pre;//pre</w:t>
      </w:r>
      <w:r>
        <w:rPr>
          <w:rFonts w:hint="eastAsia"/>
        </w:rPr>
        <w:t>数组指向前一个位置</w:t>
      </w:r>
    </w:p>
    <w:p w14:paraId="42DEB01B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[] vis;//</w:t>
      </w:r>
      <w:r>
        <w:rPr>
          <w:rFonts w:hint="eastAsia"/>
        </w:rPr>
        <w:t>记录历遍数组</w:t>
      </w:r>
    </w:p>
    <w:p w14:paraId="7416DA5E" w14:textId="77777777" w:rsidR="00DA1B66" w:rsidRDefault="00DA1B66" w:rsidP="00DA1B66">
      <w:r>
        <w:rPr>
          <w:rFonts w:hint="eastAsia"/>
        </w:rPr>
        <w:t xml:space="preserve">    private double[] dis;//</w:t>
      </w:r>
      <w:r>
        <w:rPr>
          <w:rFonts w:hint="eastAsia"/>
        </w:rPr>
        <w:t>记录距离的数组</w:t>
      </w:r>
    </w:p>
    <w:p w14:paraId="2BC42AD5" w14:textId="77777777" w:rsidR="00DA1B66" w:rsidRDefault="00DA1B66" w:rsidP="00DA1B66">
      <w:r>
        <w:rPr>
          <w:rFonts w:hint="eastAsia"/>
        </w:rPr>
        <w:t xml:space="preserve">    private </w:t>
      </w:r>
      <w:proofErr w:type="spellStart"/>
      <w:r>
        <w:rPr>
          <w:rFonts w:hint="eastAsia"/>
        </w:rPr>
        <w:t>allPointData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getPoint</w:t>
      </w:r>
      <w:proofErr w:type="spellEnd"/>
      <w:r>
        <w:rPr>
          <w:rFonts w:hint="eastAsia"/>
        </w:rPr>
        <w:t>;//</w:t>
      </w:r>
      <w:r>
        <w:rPr>
          <w:rFonts w:hint="eastAsia"/>
        </w:rPr>
        <w:t>获取点的数据</w:t>
      </w:r>
    </w:p>
    <w:p w14:paraId="1FABE966" w14:textId="77777777" w:rsidR="00DA1B66" w:rsidRDefault="00DA1B66" w:rsidP="00DA1B66">
      <w:r>
        <w:t xml:space="preserve">    private </w:t>
      </w:r>
      <w:proofErr w:type="spellStart"/>
      <w:r>
        <w:t>returnViewPointMessage</w:t>
      </w:r>
      <w:proofErr w:type="spellEnd"/>
      <w:r>
        <w:t xml:space="preserve"> </w:t>
      </w:r>
      <w:proofErr w:type="spellStart"/>
      <w:r>
        <w:t>getViewMessage</w:t>
      </w:r>
      <w:proofErr w:type="spellEnd"/>
      <w:r>
        <w:t xml:space="preserve">=new </w:t>
      </w:r>
      <w:proofErr w:type="spellStart"/>
      <w:proofErr w:type="gramStart"/>
      <w:r>
        <w:t>returnViewPointMessage</w:t>
      </w:r>
      <w:proofErr w:type="spellEnd"/>
      <w:r>
        <w:t>(</w:t>
      </w:r>
      <w:proofErr w:type="gramEnd"/>
      <w:r>
        <w:t>);</w:t>
      </w:r>
    </w:p>
    <w:p w14:paraId="2125B47D" w14:textId="77777777" w:rsidR="00DA1B66" w:rsidRDefault="00DA1B66" w:rsidP="00DA1B66">
      <w:r>
        <w:t xml:space="preserve">    Vector&lt;String&gt; </w:t>
      </w:r>
      <w:proofErr w:type="spellStart"/>
      <w:r>
        <w:t>allMessage</w:t>
      </w:r>
      <w:proofErr w:type="spellEnd"/>
      <w:r>
        <w:t xml:space="preserve">=new </w:t>
      </w:r>
      <w:proofErr w:type="gramStart"/>
      <w:r>
        <w:t>Vector(</w:t>
      </w:r>
      <w:proofErr w:type="gramEnd"/>
      <w:r>
        <w:t>);</w:t>
      </w:r>
    </w:p>
    <w:p w14:paraId="3E89EF5C" w14:textId="77777777" w:rsidR="00DA1B66" w:rsidRDefault="00DA1B66" w:rsidP="00DA1B66"/>
    <w:p w14:paraId="4CB06EFE" w14:textId="77777777" w:rsidR="00DA1B66" w:rsidRDefault="00DA1B66" w:rsidP="00DA1B66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shortestPath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构造方法</w:t>
      </w:r>
    </w:p>
    <w:p w14:paraId="279EE68F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初始化距离数组等一系列在</w:t>
      </w:r>
      <w:proofErr w:type="spellStart"/>
      <w:r>
        <w:rPr>
          <w:rFonts w:hint="eastAsia"/>
        </w:rPr>
        <w:t>dijkstra</w:t>
      </w:r>
      <w:proofErr w:type="spellEnd"/>
      <w:r>
        <w:rPr>
          <w:rFonts w:hint="eastAsia"/>
        </w:rPr>
        <w:t>要用到的数据</w:t>
      </w:r>
    </w:p>
    <w:p w14:paraId="15FFBF16" w14:textId="77777777" w:rsidR="00DA1B66" w:rsidRDefault="00DA1B66" w:rsidP="00DA1B66">
      <w:r>
        <w:rPr>
          <w:rFonts w:hint="eastAsia"/>
        </w:rPr>
        <w:t xml:space="preserve">    public void Dijkstra(int index);//</w:t>
      </w:r>
      <w:r>
        <w:rPr>
          <w:rFonts w:hint="eastAsia"/>
        </w:rPr>
        <w:t>算一遍</w:t>
      </w:r>
    </w:p>
    <w:p w14:paraId="0F527F3E" w14:textId="77777777" w:rsidR="00DA1B66" w:rsidRDefault="00DA1B66" w:rsidP="00DA1B66">
      <w:r>
        <w:rPr>
          <w:rFonts w:hint="eastAsia"/>
        </w:rPr>
        <w:t xml:space="preserve">    public Vector&lt;Point&gt; </w:t>
      </w:r>
      <w:proofErr w:type="spellStart"/>
      <w:r>
        <w:rPr>
          <w:rFonts w:hint="eastAsia"/>
        </w:rPr>
        <w:t>shortPath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start,int</w:t>
      </w:r>
      <w:proofErr w:type="spellEnd"/>
      <w:r>
        <w:rPr>
          <w:rFonts w:hint="eastAsia"/>
        </w:rPr>
        <w:t xml:space="preserve"> end);//</w:t>
      </w:r>
      <w:r>
        <w:rPr>
          <w:rFonts w:hint="eastAsia"/>
        </w:rPr>
        <w:t>获取一对景点的最短路径的数据</w:t>
      </w:r>
    </w:p>
    <w:p w14:paraId="6AE8359A" w14:textId="77777777" w:rsidR="00DA1B66" w:rsidRDefault="00DA1B66" w:rsidP="00DA1B66">
      <w:r>
        <w:rPr>
          <w:rFonts w:hint="eastAsia"/>
        </w:rPr>
        <w:t xml:space="preserve">    private Vector&lt;String &gt; </w:t>
      </w:r>
      <w:proofErr w:type="spellStart"/>
      <w:r>
        <w:rPr>
          <w:rFonts w:hint="eastAsia"/>
        </w:rPr>
        <w:t>returnViewName</w:t>
      </w:r>
      <w:proofErr w:type="spellEnd"/>
      <w:r>
        <w:rPr>
          <w:rFonts w:hint="eastAsia"/>
        </w:rPr>
        <w:t>(Vector&lt;Point&gt; path);//</w:t>
      </w:r>
      <w:r>
        <w:rPr>
          <w:rFonts w:hint="eastAsia"/>
        </w:rPr>
        <w:t>将经过的点的名字收集起来</w:t>
      </w:r>
    </w:p>
    <w:p w14:paraId="695D4B1B" w14:textId="77777777" w:rsidR="00DA1B66" w:rsidRDefault="00DA1B66" w:rsidP="00DA1B66">
      <w:r>
        <w:rPr>
          <w:rFonts w:hint="eastAsia"/>
        </w:rPr>
        <w:t xml:space="preserve">    private Vector&lt;Point&gt; </w:t>
      </w:r>
      <w:proofErr w:type="spellStart"/>
      <w:r>
        <w:rPr>
          <w:rFonts w:hint="eastAsia"/>
        </w:rPr>
        <w:t>linkPath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start,int</w:t>
      </w:r>
      <w:proofErr w:type="spellEnd"/>
      <w:r>
        <w:rPr>
          <w:rFonts w:hint="eastAsia"/>
        </w:rPr>
        <w:t xml:space="preserve"> end);//</w:t>
      </w:r>
      <w:r>
        <w:rPr>
          <w:rFonts w:hint="eastAsia"/>
        </w:rPr>
        <w:t>将经过的点全部收集起来</w:t>
      </w:r>
    </w:p>
    <w:p w14:paraId="3B1735E2" w14:textId="77777777" w:rsidR="00DA1B66" w:rsidRDefault="00DA1B66" w:rsidP="00DA1B66">
      <w:r>
        <w:rPr>
          <w:rFonts w:hint="eastAsia"/>
        </w:rPr>
        <w:t xml:space="preserve">    public Vector&lt;Point&gt; </w:t>
      </w:r>
      <w:proofErr w:type="spellStart"/>
      <w:r>
        <w:rPr>
          <w:rFonts w:hint="eastAsia"/>
        </w:rPr>
        <w:t>shortPathInGreatPoint</w:t>
      </w:r>
      <w:proofErr w:type="spellEnd"/>
      <w:r>
        <w:rPr>
          <w:rFonts w:hint="eastAsia"/>
        </w:rPr>
        <w:t xml:space="preserve">(Vector&lt;Integer&gt; </w:t>
      </w:r>
      <w:proofErr w:type="spellStart"/>
      <w:r>
        <w:rPr>
          <w:rFonts w:hint="eastAsia"/>
        </w:rPr>
        <w:t>pointIndex</w:t>
      </w:r>
      <w:proofErr w:type="spellEnd"/>
      <w:r>
        <w:rPr>
          <w:rFonts w:hint="eastAsia"/>
        </w:rPr>
        <w:t>);//</w:t>
      </w:r>
      <w:r>
        <w:rPr>
          <w:rFonts w:hint="eastAsia"/>
        </w:rPr>
        <w:t>多个景点的最短路径算法</w:t>
      </w:r>
    </w:p>
    <w:p w14:paraId="047AE83C" w14:textId="77777777" w:rsidR="00DA1B66" w:rsidRDefault="00DA1B66" w:rsidP="00DA1B66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toPrintMessage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将路径的转法打印出来</w:t>
      </w:r>
    </w:p>
    <w:p w14:paraId="4AF9F225" w14:textId="7A2C040F" w:rsidR="00BC41A6" w:rsidRPr="002714A6" w:rsidRDefault="00DA1B66" w:rsidP="00DA1B66">
      <w:pPr>
        <w:rPr>
          <w:rFonts w:eastAsia="宋体"/>
          <w:color w:val="000000"/>
          <w:kern w:val="0"/>
        </w:rPr>
      </w:pPr>
      <w:r>
        <w:lastRenderedPageBreak/>
        <w:t>}</w:t>
      </w:r>
    </w:p>
    <w:p w14:paraId="71CB6109" w14:textId="77777777" w:rsidR="00BC41A6" w:rsidRPr="00BC41A6" w:rsidRDefault="00BC41A6">
      <w:pPr>
        <w:rPr>
          <w:bCs/>
        </w:rPr>
      </w:pPr>
    </w:p>
    <w:p w14:paraId="2256902E" w14:textId="7D8BEB3C" w:rsidR="005A25E2" w:rsidRDefault="00A975A8" w:rsidP="00D87AC1">
      <w:pPr>
        <w:pStyle w:val="3"/>
      </w:pPr>
      <w:bookmarkStart w:id="9" w:name="_Toc29900441"/>
      <w:r>
        <w:rPr>
          <w:rFonts w:hint="eastAsia"/>
        </w:rPr>
        <w:t>2</w:t>
      </w:r>
      <w:r>
        <w:rPr>
          <w:rFonts w:hint="eastAsia"/>
        </w:rPr>
        <w:t>）功能模块设计（如主程序模块设计）</w:t>
      </w:r>
      <w:bookmarkEnd w:id="9"/>
    </w:p>
    <w:p w14:paraId="6DE5FC91" w14:textId="495D9AE6" w:rsidR="005A25E2" w:rsidRDefault="00D87AC1" w:rsidP="00F85F27">
      <w:pPr>
        <w:ind w:firstLineChars="200" w:firstLine="480"/>
        <w:rPr>
          <w:bCs/>
        </w:rPr>
      </w:pPr>
      <w:r>
        <w:rPr>
          <w:rFonts w:hint="eastAsia"/>
          <w:bCs/>
        </w:rPr>
        <w:t>本次实现模块分三部分：</w:t>
      </w:r>
      <w:r>
        <w:rPr>
          <w:rFonts w:hint="eastAsia"/>
          <w:bCs/>
        </w:rPr>
        <w:t>GUI</w:t>
      </w:r>
      <w:r>
        <w:rPr>
          <w:rFonts w:hint="eastAsia"/>
          <w:bCs/>
        </w:rPr>
        <w:t>界面，数据库连接处理，算法生成数据</w:t>
      </w:r>
    </w:p>
    <w:p w14:paraId="452FA6DF" w14:textId="25C3D18D" w:rsidR="005277E1" w:rsidRDefault="00963ED1" w:rsidP="00F85F27">
      <w:pPr>
        <w:ind w:firstLineChars="200" w:firstLine="480"/>
      </w:pPr>
      <w:r>
        <w:rPr>
          <w:rFonts w:hint="eastAsia"/>
        </w:rPr>
        <w:t>本次实验主要是对最短路径算法的实践</w:t>
      </w:r>
      <w:r w:rsidR="0079439A">
        <w:rPr>
          <w:rFonts w:hint="eastAsia"/>
        </w:rPr>
        <w:t>，此模块是本次实验的核心，因此我在下面重点介绍该算法的操作类的抽象数据类型</w:t>
      </w:r>
    </w:p>
    <w:p w14:paraId="67CCDA77" w14:textId="67B4A7EA" w:rsidR="0079439A" w:rsidRDefault="00F85F27" w:rsidP="005277E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在此之中，我实现了对两景点的最短路径求解，和途径多个景点的最短路径的求解，并能生成路线的文字报告。</w:t>
      </w:r>
    </w:p>
    <w:p w14:paraId="19815695" w14:textId="11E34708" w:rsidR="002E5963" w:rsidRDefault="00DF0CBB" w:rsidP="002E5963">
      <w:pPr>
        <w:pStyle w:val="a"/>
        <w:numPr>
          <w:ilvl w:val="0"/>
          <w:numId w:val="0"/>
        </w:numPr>
        <w:ind w:left="720"/>
      </w:pPr>
      <w:r>
        <w:rPr>
          <w:rFonts w:hint="eastAsia"/>
        </w:rPr>
        <w:t>最短路径算法生成模块</w:t>
      </w:r>
    </w:p>
    <w:p w14:paraId="2EC8E5F0" w14:textId="77777777" w:rsidR="005277E1" w:rsidRDefault="005277E1" w:rsidP="005277E1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shortestPath</w:t>
      </w:r>
      <w:proofErr w:type="spellEnd"/>
      <w:r>
        <w:rPr>
          <w:rFonts w:hint="eastAsia"/>
        </w:rPr>
        <w:t>();//</w:t>
      </w:r>
      <w:r>
        <w:rPr>
          <w:rFonts w:hint="eastAsia"/>
        </w:rPr>
        <w:t>构造方法</w:t>
      </w:r>
    </w:p>
    <w:p w14:paraId="6C2A0193" w14:textId="77777777" w:rsidR="005277E1" w:rsidRDefault="005277E1" w:rsidP="005277E1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初始化距离数组等一系列在</w:t>
      </w:r>
      <w:proofErr w:type="spellStart"/>
      <w:r>
        <w:rPr>
          <w:rFonts w:hint="eastAsia"/>
        </w:rPr>
        <w:t>dijkstra</w:t>
      </w:r>
      <w:proofErr w:type="spellEnd"/>
      <w:r>
        <w:rPr>
          <w:rFonts w:hint="eastAsia"/>
        </w:rPr>
        <w:t>要用到的数据</w:t>
      </w:r>
    </w:p>
    <w:p w14:paraId="228B58FE" w14:textId="01C3F0B1" w:rsidR="005277E1" w:rsidRDefault="005277E1" w:rsidP="005277E1">
      <w:r>
        <w:rPr>
          <w:rFonts w:hint="eastAsia"/>
        </w:rPr>
        <w:t xml:space="preserve">    public void Dijkstra(int index);//</w:t>
      </w:r>
      <w:r w:rsidR="0079439A">
        <w:rPr>
          <w:rFonts w:hint="eastAsia"/>
        </w:rPr>
        <w:t>传入起点，利用最短路径算法</w:t>
      </w:r>
      <w:r>
        <w:rPr>
          <w:rFonts w:hint="eastAsia"/>
        </w:rPr>
        <w:t>算一遍</w:t>
      </w:r>
      <w:r w:rsidR="0079439A">
        <w:rPr>
          <w:rFonts w:hint="eastAsia"/>
        </w:rPr>
        <w:t>，获取</w:t>
      </w:r>
      <w:r w:rsidR="0079439A">
        <w:rPr>
          <w:rFonts w:hint="eastAsia"/>
        </w:rPr>
        <w:t>dis</w:t>
      </w:r>
      <w:r w:rsidR="0079439A">
        <w:rPr>
          <w:rFonts w:hint="eastAsia"/>
        </w:rPr>
        <w:t>数组和</w:t>
      </w:r>
      <w:r w:rsidR="0079439A">
        <w:rPr>
          <w:rFonts w:hint="eastAsia"/>
        </w:rPr>
        <w:t>pre</w:t>
      </w:r>
      <w:r w:rsidR="0079439A">
        <w:rPr>
          <w:rFonts w:hint="eastAsia"/>
        </w:rPr>
        <w:t>数据的信息</w:t>
      </w:r>
    </w:p>
    <w:p w14:paraId="56E1D406" w14:textId="77777777" w:rsidR="005277E1" w:rsidRDefault="005277E1" w:rsidP="005277E1">
      <w:r>
        <w:rPr>
          <w:rFonts w:hint="eastAsia"/>
        </w:rPr>
        <w:t xml:space="preserve">    public Vector&lt;Point&gt; </w:t>
      </w:r>
      <w:proofErr w:type="spellStart"/>
      <w:r>
        <w:rPr>
          <w:rFonts w:hint="eastAsia"/>
        </w:rPr>
        <w:t>shortPath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start,int</w:t>
      </w:r>
      <w:proofErr w:type="spellEnd"/>
      <w:r>
        <w:rPr>
          <w:rFonts w:hint="eastAsia"/>
        </w:rPr>
        <w:t xml:space="preserve"> end);//</w:t>
      </w:r>
      <w:r>
        <w:rPr>
          <w:rFonts w:hint="eastAsia"/>
        </w:rPr>
        <w:t>获取一对景点的最短路径的数据</w:t>
      </w:r>
    </w:p>
    <w:p w14:paraId="308FDC86" w14:textId="77777777" w:rsidR="005277E1" w:rsidRDefault="005277E1" w:rsidP="005277E1">
      <w:r>
        <w:rPr>
          <w:rFonts w:hint="eastAsia"/>
        </w:rPr>
        <w:t xml:space="preserve">    private Vector&lt;String &gt; </w:t>
      </w:r>
      <w:proofErr w:type="spellStart"/>
      <w:r>
        <w:rPr>
          <w:rFonts w:hint="eastAsia"/>
        </w:rPr>
        <w:t>returnViewName</w:t>
      </w:r>
      <w:proofErr w:type="spellEnd"/>
      <w:r>
        <w:rPr>
          <w:rFonts w:hint="eastAsia"/>
        </w:rPr>
        <w:t>(Vector&lt;Point&gt; path);//</w:t>
      </w:r>
      <w:r>
        <w:rPr>
          <w:rFonts w:hint="eastAsia"/>
        </w:rPr>
        <w:t>将经过的点的名字收集起来</w:t>
      </w:r>
    </w:p>
    <w:p w14:paraId="1A0BBB34" w14:textId="2012A6D3" w:rsidR="005277E1" w:rsidRDefault="005277E1" w:rsidP="005277E1">
      <w:r>
        <w:rPr>
          <w:rFonts w:hint="eastAsia"/>
        </w:rPr>
        <w:t xml:space="preserve">    private Vector&lt;Point&gt; </w:t>
      </w:r>
      <w:proofErr w:type="spellStart"/>
      <w:r>
        <w:rPr>
          <w:rFonts w:hint="eastAsia"/>
        </w:rPr>
        <w:t>linkPath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start,int</w:t>
      </w:r>
      <w:proofErr w:type="spellEnd"/>
      <w:r>
        <w:rPr>
          <w:rFonts w:hint="eastAsia"/>
        </w:rPr>
        <w:t xml:space="preserve"> end);//</w:t>
      </w:r>
      <w:r>
        <w:rPr>
          <w:rFonts w:hint="eastAsia"/>
        </w:rPr>
        <w:t>将经过的点全部收集起来</w:t>
      </w:r>
      <w:r w:rsidR="0079439A">
        <w:rPr>
          <w:rFonts w:hint="eastAsia"/>
        </w:rPr>
        <w:t>，作为后来需要描绘的点的坐标</w:t>
      </w:r>
    </w:p>
    <w:p w14:paraId="4F19680C" w14:textId="67FD0736" w:rsidR="005277E1" w:rsidRDefault="005277E1" w:rsidP="005277E1">
      <w:r>
        <w:rPr>
          <w:rFonts w:hint="eastAsia"/>
        </w:rPr>
        <w:t xml:space="preserve">    public Vector&lt;Point&gt; </w:t>
      </w:r>
      <w:proofErr w:type="spellStart"/>
      <w:r>
        <w:rPr>
          <w:rFonts w:hint="eastAsia"/>
        </w:rPr>
        <w:t>shortPathInGreatPoint</w:t>
      </w:r>
      <w:proofErr w:type="spellEnd"/>
      <w:r>
        <w:rPr>
          <w:rFonts w:hint="eastAsia"/>
        </w:rPr>
        <w:t xml:space="preserve">(Vector&lt;Integer&gt; </w:t>
      </w:r>
      <w:proofErr w:type="spellStart"/>
      <w:r>
        <w:rPr>
          <w:rFonts w:hint="eastAsia"/>
        </w:rPr>
        <w:t>pointIndex</w:t>
      </w:r>
      <w:proofErr w:type="spellEnd"/>
      <w:r>
        <w:rPr>
          <w:rFonts w:hint="eastAsia"/>
        </w:rPr>
        <w:t>);//</w:t>
      </w:r>
      <w:r>
        <w:rPr>
          <w:rFonts w:hint="eastAsia"/>
        </w:rPr>
        <w:t>多个景点的最短路径算法</w:t>
      </w:r>
      <w:r w:rsidR="0079439A">
        <w:rPr>
          <w:rFonts w:hint="eastAsia"/>
        </w:rPr>
        <w:t>，会生成一个顶点坐标的集合，给</w:t>
      </w:r>
      <w:r w:rsidR="0079439A">
        <w:rPr>
          <w:rFonts w:hint="eastAsia"/>
        </w:rPr>
        <w:t>GUI</w:t>
      </w:r>
      <w:r w:rsidR="0079439A">
        <w:rPr>
          <w:rFonts w:hint="eastAsia"/>
        </w:rPr>
        <w:t>的描绘功能提供数据</w:t>
      </w:r>
    </w:p>
    <w:p w14:paraId="7A0871E6" w14:textId="42EEEA34" w:rsidR="005277E1" w:rsidRPr="005277E1" w:rsidRDefault="005277E1" w:rsidP="005277E1">
      <w:r>
        <w:rPr>
          <w:rFonts w:hint="eastAsia"/>
        </w:rPr>
        <w:t xml:space="preserve">    public void </w:t>
      </w:r>
      <w:proofErr w:type="spellStart"/>
      <w:r>
        <w:rPr>
          <w:rFonts w:hint="eastAsia"/>
        </w:rPr>
        <w:t>toPrintMessage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将路径的转法打印出来</w:t>
      </w:r>
      <w:r w:rsidR="0079439A">
        <w:rPr>
          <w:rFonts w:hint="eastAsia"/>
        </w:rPr>
        <w:t>，告诉用户应该从哪个地点到达哪个地点。</w:t>
      </w:r>
    </w:p>
    <w:p w14:paraId="2B1727EF" w14:textId="1106FC63" w:rsidR="005A25E2" w:rsidRDefault="005A25E2" w:rsidP="00D87AC1">
      <w:pPr>
        <w:pStyle w:val="3"/>
      </w:pPr>
      <w:bookmarkStart w:id="10" w:name="_Toc29900442"/>
      <w:r>
        <w:rPr>
          <w:rFonts w:hint="eastAsia"/>
        </w:rPr>
        <w:lastRenderedPageBreak/>
        <w:t>3</w:t>
      </w:r>
      <w:r>
        <w:rPr>
          <w:rFonts w:hint="eastAsia"/>
        </w:rPr>
        <w:t>）模块层次调用关系图</w:t>
      </w:r>
      <w:bookmarkEnd w:id="10"/>
    </w:p>
    <w:p w14:paraId="3263CCF9" w14:textId="2F8F66B3" w:rsidR="005A25E2" w:rsidRDefault="00F56063">
      <w:pPr>
        <w:rPr>
          <w:bCs/>
        </w:rPr>
      </w:pPr>
      <w:r w:rsidRPr="0039339E">
        <w:rPr>
          <w:noProof/>
        </w:rPr>
        <w:drawing>
          <wp:inline distT="0" distB="0" distL="0" distR="0" wp14:anchorId="140A2786" wp14:editId="6C2845E9">
            <wp:extent cx="5278755" cy="361632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B4A6" w14:textId="0AF027BC" w:rsidR="008C0829" w:rsidRPr="008C0829" w:rsidRDefault="008C0829" w:rsidP="008C0829">
      <w:pPr>
        <w:pStyle w:val="af5"/>
        <w:rPr>
          <w:rStyle w:val="ae"/>
          <w:i w:val="0"/>
          <w:iCs w:val="0"/>
        </w:rPr>
      </w:pPr>
      <w:r>
        <w:rPr>
          <w:rStyle w:val="ae"/>
          <w:rFonts w:hint="eastAsia"/>
          <w:i w:val="0"/>
          <w:iCs w:val="0"/>
        </w:rPr>
        <w:t>图</w:t>
      </w:r>
      <w:r w:rsidR="0079439A">
        <w:rPr>
          <w:rStyle w:val="ae"/>
          <w:rFonts w:hint="eastAsia"/>
          <w:i w:val="0"/>
          <w:iCs w:val="0"/>
        </w:rPr>
        <w:t>1</w:t>
      </w:r>
      <w:r>
        <w:rPr>
          <w:rStyle w:val="ae"/>
          <w:rFonts w:hint="eastAsia"/>
          <w:i w:val="0"/>
          <w:iCs w:val="0"/>
        </w:rPr>
        <w:t xml:space="preserve"> </w:t>
      </w:r>
      <w:r>
        <w:rPr>
          <w:rStyle w:val="ae"/>
          <w:rFonts w:hint="eastAsia"/>
          <w:i w:val="0"/>
          <w:iCs w:val="0"/>
        </w:rPr>
        <w:t>模块层次调用关系图</w:t>
      </w:r>
    </w:p>
    <w:p w14:paraId="39BB3B6F" w14:textId="77777777" w:rsidR="005A25E2" w:rsidRDefault="005A25E2" w:rsidP="00D87AC1">
      <w:pPr>
        <w:pStyle w:val="2"/>
      </w:pPr>
      <w:bookmarkStart w:id="11" w:name="_Toc29900443"/>
      <w:r>
        <w:rPr>
          <w:rFonts w:hint="eastAsia"/>
        </w:rPr>
        <w:t>四、详细设计</w:t>
      </w:r>
      <w:bookmarkEnd w:id="11"/>
    </w:p>
    <w:p w14:paraId="5EE3D608" w14:textId="121F44C0" w:rsidR="005A25E2" w:rsidRDefault="005A25E2">
      <w:pPr>
        <w:ind w:firstLineChars="200" w:firstLine="480"/>
        <w:rPr>
          <w:bCs/>
        </w:rPr>
      </w:pPr>
      <w:r>
        <w:rPr>
          <w:rFonts w:hint="eastAsia"/>
          <w:bCs/>
        </w:rPr>
        <w:t>实现概要设计中定义的所有的类的定义及类中成员函数，并对主要的模块写出伪码算法。</w:t>
      </w:r>
    </w:p>
    <w:p w14:paraId="549D36AA" w14:textId="6164B8BB" w:rsidR="00963ED1" w:rsidRDefault="00963ED1">
      <w:pPr>
        <w:ind w:firstLineChars="200" w:firstLine="480"/>
        <w:rPr>
          <w:bCs/>
        </w:rPr>
      </w:pPr>
      <w:r>
        <w:rPr>
          <w:rFonts w:hint="eastAsia"/>
          <w:bCs/>
        </w:rPr>
        <w:t>由于此次实验我主要是对最短路径算法的实践，因此下面主要对最短路径算法做出主要的解释，详细阐述我的设计。</w:t>
      </w:r>
    </w:p>
    <w:p w14:paraId="700FC2C9" w14:textId="77777777" w:rsidR="00963ED1" w:rsidRDefault="00963ED1">
      <w:pPr>
        <w:ind w:firstLineChars="200" w:firstLine="480"/>
        <w:rPr>
          <w:bCs/>
        </w:rPr>
      </w:pPr>
    </w:p>
    <w:p w14:paraId="17459E01" w14:textId="393F6264" w:rsidR="00F93EDC" w:rsidRDefault="00F93EDC" w:rsidP="00720CA9">
      <w:pPr>
        <w:pStyle w:val="3"/>
      </w:pPr>
      <w:bookmarkStart w:id="12" w:name="_Toc29900444"/>
      <w:r>
        <w:rPr>
          <w:rFonts w:hint="eastAsia"/>
        </w:rPr>
        <w:t>最短路径算法：</w:t>
      </w:r>
      <w:proofErr w:type="spellStart"/>
      <w:r>
        <w:rPr>
          <w:rFonts w:hint="eastAsia"/>
        </w:rPr>
        <w:t>shortestPath</w:t>
      </w:r>
      <w:proofErr w:type="spellEnd"/>
      <w:r>
        <w:rPr>
          <w:rFonts w:hint="eastAsia"/>
        </w:rPr>
        <w:t>类实现</w:t>
      </w:r>
      <w:bookmarkEnd w:id="12"/>
    </w:p>
    <w:p w14:paraId="50887E7F" w14:textId="5A5EC8A8" w:rsidR="002E5963" w:rsidRDefault="002E5963" w:rsidP="00F93EDC">
      <w:r>
        <w:rPr>
          <w:rFonts w:hint="eastAsia"/>
        </w:rPr>
        <w:t>此类存放</w:t>
      </w:r>
      <w:proofErr w:type="gramStart"/>
      <w:r>
        <w:rPr>
          <w:rFonts w:hint="eastAsia"/>
        </w:rPr>
        <w:t>着必要</w:t>
      </w:r>
      <w:proofErr w:type="gramEnd"/>
      <w:r>
        <w:rPr>
          <w:rFonts w:hint="eastAsia"/>
        </w:rPr>
        <w:t>的算法实践数据和操作方法，并能返回需要的描绘坐标。下面是对算法的主要方法进行伪码描述。</w:t>
      </w:r>
    </w:p>
    <w:p w14:paraId="0144CDBF" w14:textId="77777777" w:rsidR="00126C82" w:rsidRDefault="00126C82" w:rsidP="00F93EDC"/>
    <w:p w14:paraId="212239B7" w14:textId="5728BA86" w:rsidR="00F93EDC" w:rsidRDefault="00F93EDC" w:rsidP="00F93EDC">
      <w:r>
        <w:t xml:space="preserve">public </w:t>
      </w:r>
      <w:proofErr w:type="spellStart"/>
      <w:proofErr w:type="gramStart"/>
      <w:r>
        <w:t>shortestPath</w:t>
      </w:r>
      <w:proofErr w:type="spellEnd"/>
      <w:r>
        <w:t>(</w:t>
      </w:r>
      <w:proofErr w:type="gramEnd"/>
      <w:r>
        <w:t>){</w:t>
      </w:r>
    </w:p>
    <w:p w14:paraId="390CF63A" w14:textId="77777777" w:rsidR="00F93EDC" w:rsidRDefault="00F93EDC" w:rsidP="00F93EDC">
      <w:r>
        <w:t xml:space="preserve">        </w:t>
      </w:r>
      <w:proofErr w:type="spellStart"/>
      <w:r>
        <w:t>getPoint</w:t>
      </w:r>
      <w:proofErr w:type="spellEnd"/>
      <w:r>
        <w:t xml:space="preserve">=new </w:t>
      </w:r>
      <w:proofErr w:type="spellStart"/>
      <w:proofErr w:type="gramStart"/>
      <w:r>
        <w:t>allPointData</w:t>
      </w:r>
      <w:proofErr w:type="spellEnd"/>
      <w:r>
        <w:t>(</w:t>
      </w:r>
      <w:proofErr w:type="gramEnd"/>
      <w:r>
        <w:t>);</w:t>
      </w:r>
    </w:p>
    <w:p w14:paraId="414ED341" w14:textId="77777777" w:rsidR="00F93EDC" w:rsidRDefault="00F93EDC" w:rsidP="00F93EDC">
      <w:r>
        <w:t xml:space="preserve">        </w:t>
      </w:r>
      <w:proofErr w:type="spellStart"/>
      <w:r>
        <w:t>dataCon.returnAllPointData</w:t>
      </w:r>
      <w:proofErr w:type="spellEnd"/>
      <w:r>
        <w:t>();</w:t>
      </w:r>
    </w:p>
    <w:p w14:paraId="080B49B2" w14:textId="77777777" w:rsidR="00F93EDC" w:rsidRDefault="00F93EDC" w:rsidP="00F93EDC">
      <w:r>
        <w:t xml:space="preserve">        e =</w:t>
      </w:r>
      <w:proofErr w:type="spellStart"/>
      <w:r>
        <w:t>dataCon.getGraphData</w:t>
      </w:r>
      <w:proofErr w:type="spellEnd"/>
      <w:r>
        <w:t>();</w:t>
      </w:r>
    </w:p>
    <w:p w14:paraId="3416E66A" w14:textId="77777777" w:rsidR="00F93EDC" w:rsidRDefault="00F93EDC" w:rsidP="00F93EDC">
      <w:r>
        <w:t xml:space="preserve">        cap=</w:t>
      </w:r>
      <w:proofErr w:type="spellStart"/>
      <w:r>
        <w:t>dataCon.getAllPointNumber</w:t>
      </w:r>
      <w:proofErr w:type="spellEnd"/>
      <w:proofErr w:type="gramStart"/>
      <w:r>
        <w:t>()+</w:t>
      </w:r>
      <w:proofErr w:type="gramEnd"/>
      <w:r>
        <w:t>1;</w:t>
      </w:r>
    </w:p>
    <w:p w14:paraId="6D92458D" w14:textId="77777777" w:rsidR="00F93EDC" w:rsidRDefault="00F93EDC" w:rsidP="00F93EDC">
      <w:r>
        <w:lastRenderedPageBreak/>
        <w:t xml:space="preserve">        </w:t>
      </w:r>
      <w:proofErr w:type="spellStart"/>
      <w:r>
        <w:t>viewPointCap</w:t>
      </w:r>
      <w:proofErr w:type="spellEnd"/>
      <w:r>
        <w:t>=</w:t>
      </w:r>
      <w:proofErr w:type="spellStart"/>
      <w:r>
        <w:t>dataCon.getViewPointNumber</w:t>
      </w:r>
      <w:proofErr w:type="spellEnd"/>
      <w:proofErr w:type="gramStart"/>
      <w:r>
        <w:t>()+</w:t>
      </w:r>
      <w:proofErr w:type="gramEnd"/>
      <w:r>
        <w:t>1;</w:t>
      </w:r>
    </w:p>
    <w:p w14:paraId="1F831248" w14:textId="3A311171" w:rsidR="00F93EDC" w:rsidRDefault="00F93EDC" w:rsidP="00F93EDC">
      <w:r>
        <w:t xml:space="preserve">        pre=new int[cap];</w:t>
      </w:r>
    </w:p>
    <w:p w14:paraId="026128E7" w14:textId="77777777" w:rsidR="00F93EDC" w:rsidRDefault="00F93EDC" w:rsidP="00F93EDC">
      <w:r>
        <w:t xml:space="preserve">        vis=new </w:t>
      </w:r>
      <w:proofErr w:type="spellStart"/>
      <w:r>
        <w:t>boolean</w:t>
      </w:r>
      <w:proofErr w:type="spellEnd"/>
      <w:r>
        <w:t>[cap];</w:t>
      </w:r>
    </w:p>
    <w:p w14:paraId="646AEA1A" w14:textId="77777777" w:rsidR="00F93EDC" w:rsidRDefault="00F93EDC" w:rsidP="00F93EDC">
      <w:r>
        <w:t xml:space="preserve">        dis=new double[cap];</w:t>
      </w:r>
    </w:p>
    <w:p w14:paraId="74A3CC86" w14:textId="77777777" w:rsidR="00F93EDC" w:rsidRDefault="00F93EDC" w:rsidP="00F93EDC">
      <w:r>
        <w:t xml:space="preserve">    }</w:t>
      </w:r>
    </w:p>
    <w:p w14:paraId="4AEA22CC" w14:textId="3439F1C5" w:rsidR="00F93EDC" w:rsidRDefault="00F93EDC" w:rsidP="00F93EDC">
      <w:r>
        <w:t xml:space="preserve">    public void </w:t>
      </w:r>
      <w:proofErr w:type="spellStart"/>
      <w:r>
        <w:t>init</w:t>
      </w:r>
      <w:proofErr w:type="spellEnd"/>
      <w:r>
        <w:t>(){</w:t>
      </w:r>
      <w:r w:rsidR="0079439A">
        <w:rPr>
          <w:rFonts w:hint="eastAsia"/>
        </w:rPr>
        <w:t>//</w:t>
      </w:r>
      <w:r w:rsidR="0079439A">
        <w:rPr>
          <w:rFonts w:hint="eastAsia"/>
        </w:rPr>
        <w:t>初始化一会</w:t>
      </w:r>
      <w:proofErr w:type="spellStart"/>
      <w:r w:rsidR="0079439A">
        <w:rPr>
          <w:rFonts w:hint="eastAsia"/>
        </w:rPr>
        <w:t>dijkstra</w:t>
      </w:r>
      <w:proofErr w:type="spellEnd"/>
      <w:r w:rsidR="0079439A">
        <w:rPr>
          <w:rFonts w:hint="eastAsia"/>
        </w:rPr>
        <w:t>算法要用的数组</w:t>
      </w:r>
    </w:p>
    <w:p w14:paraId="74B6E4BE" w14:textId="42DEC479" w:rsidR="00F93EDC" w:rsidRDefault="00F93EDC" w:rsidP="00F93EDC">
      <w:r>
        <w:t xml:space="preserve">        for(</w:t>
      </w:r>
      <w:r w:rsidR="0079439A">
        <w:rPr>
          <w:rFonts w:hint="eastAsia"/>
        </w:rPr>
        <w:t>历遍所有的点</w:t>
      </w:r>
      <w:r w:rsidR="0079439A">
        <w:t>)</w:t>
      </w:r>
    </w:p>
    <w:p w14:paraId="277243C9" w14:textId="73B5F4B7" w:rsidR="00F93EDC" w:rsidRDefault="00F93EDC" w:rsidP="00F93EDC">
      <w:r>
        <w:t xml:space="preserve">            </w:t>
      </w:r>
      <w:r w:rsidR="0079439A">
        <w:rPr>
          <w:rFonts w:hint="eastAsia"/>
        </w:rPr>
        <w:t>将</w:t>
      </w:r>
      <w:r w:rsidR="0079439A">
        <w:rPr>
          <w:rFonts w:hint="eastAsia"/>
        </w:rPr>
        <w:t>pre</w:t>
      </w:r>
      <w:r w:rsidR="0079439A">
        <w:rPr>
          <w:rFonts w:hint="eastAsia"/>
        </w:rPr>
        <w:t>数组的所有结点指向自己</w:t>
      </w:r>
      <w:r>
        <w:t>;</w:t>
      </w:r>
    </w:p>
    <w:p w14:paraId="659F4C1C" w14:textId="6D4B49DD" w:rsidR="00F93EDC" w:rsidRDefault="00F93EDC" w:rsidP="00F93EDC">
      <w:r>
        <w:t xml:space="preserve">            </w:t>
      </w:r>
      <w:r w:rsidR="0079439A">
        <w:rPr>
          <w:rFonts w:hint="eastAsia"/>
        </w:rPr>
        <w:t>将</w:t>
      </w:r>
      <w:r w:rsidR="0079439A">
        <w:rPr>
          <w:rFonts w:hint="eastAsia"/>
        </w:rPr>
        <w:t>dis</w:t>
      </w:r>
      <w:r w:rsidR="0079439A">
        <w:rPr>
          <w:rFonts w:hint="eastAsia"/>
        </w:rPr>
        <w:t>数组全部初始为无限大</w:t>
      </w:r>
      <w:r>
        <w:t>;</w:t>
      </w:r>
    </w:p>
    <w:p w14:paraId="2B37C310" w14:textId="6F1EC138" w:rsidR="00F93EDC" w:rsidRDefault="00F93EDC" w:rsidP="00F93EDC">
      <w:r>
        <w:t xml:space="preserve">            </w:t>
      </w:r>
      <w:r w:rsidR="0079439A">
        <w:rPr>
          <w:rFonts w:hint="eastAsia"/>
        </w:rPr>
        <w:t>将</w:t>
      </w:r>
      <w:r w:rsidR="0079439A">
        <w:rPr>
          <w:rFonts w:hint="eastAsia"/>
        </w:rPr>
        <w:t>vis</w:t>
      </w:r>
      <w:r w:rsidR="0079439A">
        <w:rPr>
          <w:rFonts w:hint="eastAsia"/>
        </w:rPr>
        <w:t>数组全部初始化为</w:t>
      </w:r>
      <w:r w:rsidR="0079439A">
        <w:rPr>
          <w:rFonts w:hint="eastAsia"/>
        </w:rPr>
        <w:t>false</w:t>
      </w:r>
      <w:r w:rsidR="0079439A">
        <w:rPr>
          <w:rFonts w:hint="eastAsia"/>
        </w:rPr>
        <w:t>，表示</w:t>
      </w:r>
      <w:proofErr w:type="gramStart"/>
      <w:r w:rsidR="0079439A">
        <w:rPr>
          <w:rFonts w:hint="eastAsia"/>
        </w:rPr>
        <w:t>未历遍</w:t>
      </w:r>
      <w:proofErr w:type="gramEnd"/>
      <w:r>
        <w:t>;</w:t>
      </w:r>
    </w:p>
    <w:p w14:paraId="1542FE14" w14:textId="77777777" w:rsidR="00F93EDC" w:rsidRDefault="00F93EDC" w:rsidP="00F93EDC">
      <w:r>
        <w:t xml:space="preserve">        }</w:t>
      </w:r>
    </w:p>
    <w:p w14:paraId="461A00C2" w14:textId="77777777" w:rsidR="00F93EDC" w:rsidRDefault="00F93EDC" w:rsidP="00F93EDC">
      <w:r>
        <w:t xml:space="preserve">    }</w:t>
      </w:r>
    </w:p>
    <w:p w14:paraId="6E9BF4DB" w14:textId="4E25DDB1" w:rsidR="00F93EDC" w:rsidRDefault="00F93EDC" w:rsidP="00F93EDC">
      <w:r>
        <w:t xml:space="preserve">    public void Dijkstra(</w:t>
      </w:r>
      <w:r w:rsidR="0079439A">
        <w:rPr>
          <w:rFonts w:hint="eastAsia"/>
        </w:rPr>
        <w:t>传入起点坐标</w:t>
      </w:r>
      <w:r>
        <w:t>){</w:t>
      </w:r>
    </w:p>
    <w:p w14:paraId="700D625A" w14:textId="27A9F3BA" w:rsidR="00F93EDC" w:rsidRDefault="00F93EDC" w:rsidP="00F93EDC">
      <w:r>
        <w:t xml:space="preserve">        </w:t>
      </w:r>
      <w:r w:rsidR="00FB460E">
        <w:rPr>
          <w:rFonts w:hint="eastAsia"/>
        </w:rPr>
        <w:t>初始化数组</w:t>
      </w:r>
      <w:r>
        <w:t>;</w:t>
      </w:r>
    </w:p>
    <w:p w14:paraId="4C830D02" w14:textId="7F8DDB41" w:rsidR="00F93EDC" w:rsidRDefault="00F93EDC" w:rsidP="00F93EDC">
      <w:r>
        <w:t xml:space="preserve">        for(</w:t>
      </w:r>
      <w:r w:rsidR="00FB460E">
        <w:rPr>
          <w:rFonts w:hint="eastAsia"/>
        </w:rPr>
        <w:t>历遍所有的点</w:t>
      </w:r>
      <w:r>
        <w:t>){</w:t>
      </w:r>
    </w:p>
    <w:p w14:paraId="5A96D85F" w14:textId="531C955E" w:rsidR="00F93EDC" w:rsidRDefault="00F93EDC" w:rsidP="00F93EDC">
      <w:r>
        <w:t xml:space="preserve">            if(</w:t>
      </w:r>
      <w:r w:rsidR="00FB460E">
        <w:rPr>
          <w:rFonts w:hint="eastAsia"/>
        </w:rPr>
        <w:t>如果起点和</w:t>
      </w:r>
      <w:proofErr w:type="gramStart"/>
      <w:r w:rsidR="00FB460E">
        <w:rPr>
          <w:rFonts w:hint="eastAsia"/>
        </w:rPr>
        <w:t>历遍</w:t>
      </w:r>
      <w:proofErr w:type="gramEnd"/>
      <w:r w:rsidR="00FB460E">
        <w:rPr>
          <w:rFonts w:hint="eastAsia"/>
        </w:rPr>
        <w:t>到的点有连接</w:t>
      </w:r>
      <w:r>
        <w:t>)</w:t>
      </w:r>
    </w:p>
    <w:p w14:paraId="67F79BC3" w14:textId="38F612ED" w:rsidR="00F93EDC" w:rsidRDefault="00F93EDC" w:rsidP="00F93EDC">
      <w:r>
        <w:t xml:space="preserve">            </w:t>
      </w:r>
      <w:r w:rsidR="00FB460E">
        <w:rPr>
          <w:rFonts w:hint="eastAsia"/>
        </w:rPr>
        <w:t>将有连接的点对应的</w:t>
      </w:r>
      <w:r w:rsidR="00FB460E">
        <w:rPr>
          <w:rFonts w:hint="eastAsia"/>
        </w:rPr>
        <w:t>dis</w:t>
      </w:r>
      <w:r w:rsidR="00FB460E">
        <w:rPr>
          <w:rFonts w:hint="eastAsia"/>
        </w:rPr>
        <w:t>数组中数据初始化为起点到该点的距离</w:t>
      </w:r>
      <w:r>
        <w:t>;</w:t>
      </w:r>
    </w:p>
    <w:p w14:paraId="211F6D38" w14:textId="77777777" w:rsidR="00F93EDC" w:rsidRDefault="00F93EDC" w:rsidP="00F93EDC">
      <w:r>
        <w:t xml:space="preserve">        }</w:t>
      </w:r>
    </w:p>
    <w:p w14:paraId="4DADCDF7" w14:textId="34F84C2D" w:rsidR="00F93EDC" w:rsidRDefault="00F93EDC" w:rsidP="00F93EDC">
      <w:r>
        <w:t xml:space="preserve">        </w:t>
      </w:r>
      <w:r w:rsidR="00FB460E">
        <w:rPr>
          <w:rFonts w:hint="eastAsia"/>
        </w:rPr>
        <w:t>初始化</w:t>
      </w:r>
      <w:r w:rsidR="00FB460E">
        <w:rPr>
          <w:rFonts w:hint="eastAsia"/>
        </w:rPr>
        <w:t>dis</w:t>
      </w:r>
      <w:r w:rsidR="00FB460E">
        <w:rPr>
          <w:rFonts w:hint="eastAsia"/>
        </w:rPr>
        <w:t>数组中起点的到起点的距离为</w:t>
      </w:r>
      <w:r w:rsidR="00FB460E">
        <w:rPr>
          <w:rFonts w:hint="eastAsia"/>
        </w:rPr>
        <w:t>0</w:t>
      </w:r>
      <w:r>
        <w:t>;</w:t>
      </w:r>
    </w:p>
    <w:p w14:paraId="1FC367A8" w14:textId="742483ED" w:rsidR="00F93EDC" w:rsidRDefault="00F93EDC" w:rsidP="00F93EDC">
      <w:r>
        <w:t xml:space="preserve">        for(</w:t>
      </w:r>
      <w:r w:rsidR="00FB460E">
        <w:rPr>
          <w:rFonts w:hint="eastAsia"/>
        </w:rPr>
        <w:t>历</w:t>
      </w:r>
      <w:proofErr w:type="gramStart"/>
      <w:r w:rsidR="00FB460E">
        <w:rPr>
          <w:rFonts w:hint="eastAsia"/>
        </w:rPr>
        <w:t>遍所有点</w:t>
      </w:r>
      <w:proofErr w:type="gramEnd"/>
      <w:r>
        <w:t>){</w:t>
      </w:r>
    </w:p>
    <w:p w14:paraId="266C533A" w14:textId="2F44AEAA" w:rsidR="00F93EDC" w:rsidRDefault="00F93EDC" w:rsidP="00F93EDC">
      <w:r>
        <w:t xml:space="preserve">            </w:t>
      </w:r>
      <w:r w:rsidR="00FB460E">
        <w:rPr>
          <w:rFonts w:hint="eastAsia"/>
        </w:rPr>
        <w:t>u</w:t>
      </w:r>
      <w:r w:rsidR="00FB460E">
        <w:rPr>
          <w:rFonts w:hint="eastAsia"/>
        </w:rPr>
        <w:t>序号初始化为</w:t>
      </w:r>
      <w:r w:rsidR="00FB460E">
        <w:rPr>
          <w:rFonts w:hint="eastAsia"/>
        </w:rPr>
        <w:t>-1;</w:t>
      </w:r>
    </w:p>
    <w:p w14:paraId="24C19E94" w14:textId="7EB60D18" w:rsidR="00F93EDC" w:rsidRDefault="00F93EDC" w:rsidP="00F93EDC">
      <w:r>
        <w:t xml:space="preserve">            </w:t>
      </w:r>
      <w:r w:rsidR="00FB460E">
        <w:rPr>
          <w:rFonts w:hint="eastAsia"/>
        </w:rPr>
        <w:t>min</w:t>
      </w:r>
      <w:r w:rsidR="00FB460E">
        <w:rPr>
          <w:rFonts w:hint="eastAsia"/>
        </w:rPr>
        <w:t>初始化为无限大</w:t>
      </w:r>
      <w:r>
        <w:t>;</w:t>
      </w:r>
    </w:p>
    <w:p w14:paraId="32ED6AAF" w14:textId="5B3F80F0" w:rsidR="00F93EDC" w:rsidRDefault="00F93EDC" w:rsidP="00F93EDC">
      <w:r>
        <w:t xml:space="preserve">            for(</w:t>
      </w:r>
      <w:r w:rsidR="00FB460E">
        <w:rPr>
          <w:rFonts w:hint="eastAsia"/>
        </w:rPr>
        <w:t>历</w:t>
      </w:r>
      <w:proofErr w:type="gramStart"/>
      <w:r w:rsidR="00FB460E">
        <w:rPr>
          <w:rFonts w:hint="eastAsia"/>
        </w:rPr>
        <w:t>遍所有点</w:t>
      </w:r>
      <w:proofErr w:type="gramEnd"/>
      <w:r>
        <w:t>){</w:t>
      </w:r>
    </w:p>
    <w:p w14:paraId="59228A06" w14:textId="303E7211" w:rsidR="00F93EDC" w:rsidRDefault="00F93EDC" w:rsidP="00F93EDC">
      <w:r>
        <w:t xml:space="preserve">                if(</w:t>
      </w:r>
      <w:r w:rsidR="00FB460E">
        <w:rPr>
          <w:rFonts w:hint="eastAsia"/>
        </w:rPr>
        <w:t>如果该点尚未被加入集合且该点的距离</w:t>
      </w:r>
      <w:proofErr w:type="gramStart"/>
      <w:r w:rsidR="00FB460E">
        <w:rPr>
          <w:rFonts w:hint="eastAsia"/>
        </w:rPr>
        <w:t>比记录</w:t>
      </w:r>
      <w:proofErr w:type="gramEnd"/>
      <w:r w:rsidR="00FB460E">
        <w:rPr>
          <w:rFonts w:hint="eastAsia"/>
        </w:rPr>
        <w:t>的最短距离短</w:t>
      </w:r>
      <w:r>
        <w:t>){</w:t>
      </w:r>
    </w:p>
    <w:p w14:paraId="1D15E8D7" w14:textId="48B09C45" w:rsidR="00F93EDC" w:rsidRDefault="00F93EDC" w:rsidP="00F93EDC">
      <w:r>
        <w:t xml:space="preserve">                    </w:t>
      </w:r>
      <w:r w:rsidR="00FB460E">
        <w:rPr>
          <w:rFonts w:hint="eastAsia"/>
        </w:rPr>
        <w:t>更新最短距离</w:t>
      </w:r>
      <w:r>
        <w:t>;</w:t>
      </w:r>
    </w:p>
    <w:p w14:paraId="6C923FB8" w14:textId="5A09B2A4" w:rsidR="00F93EDC" w:rsidRDefault="00F93EDC" w:rsidP="00F93EDC">
      <w:r>
        <w:t xml:space="preserve">                    </w:t>
      </w:r>
      <w:r w:rsidR="00FB460E">
        <w:rPr>
          <w:rFonts w:hint="eastAsia"/>
        </w:rPr>
        <w:t>u</w:t>
      </w:r>
      <w:r w:rsidR="00FB460E">
        <w:rPr>
          <w:rFonts w:hint="eastAsia"/>
        </w:rPr>
        <w:t>更新为该点的序号</w:t>
      </w:r>
      <w:r>
        <w:t>;</w:t>
      </w:r>
    </w:p>
    <w:p w14:paraId="41A357DA" w14:textId="77777777" w:rsidR="00F93EDC" w:rsidRDefault="00F93EDC" w:rsidP="00F93EDC">
      <w:r>
        <w:t xml:space="preserve">                }</w:t>
      </w:r>
    </w:p>
    <w:p w14:paraId="326E1027" w14:textId="77777777" w:rsidR="00F93EDC" w:rsidRDefault="00F93EDC" w:rsidP="00F93EDC">
      <w:r>
        <w:t xml:space="preserve">            }</w:t>
      </w:r>
    </w:p>
    <w:p w14:paraId="436E665C" w14:textId="4AD18D93" w:rsidR="00F93EDC" w:rsidRDefault="00F93EDC" w:rsidP="00F93EDC">
      <w:r>
        <w:t xml:space="preserve">            if(</w:t>
      </w:r>
      <w:r w:rsidR="00FB460E">
        <w:rPr>
          <w:rFonts w:hint="eastAsia"/>
        </w:rPr>
        <w:t>如果</w:t>
      </w:r>
      <w:r w:rsidR="00FB460E">
        <w:rPr>
          <w:rFonts w:hint="eastAsia"/>
        </w:rPr>
        <w:t>u</w:t>
      </w:r>
      <w:r w:rsidR="00FB460E">
        <w:rPr>
          <w:rFonts w:hint="eastAsia"/>
        </w:rPr>
        <w:t>没更新，依然是</w:t>
      </w:r>
      <w:r w:rsidR="00FB460E">
        <w:rPr>
          <w:rFonts w:hint="eastAsia"/>
        </w:rPr>
        <w:t>-1</w:t>
      </w:r>
      <w:r>
        <w:t>)</w:t>
      </w:r>
    </w:p>
    <w:p w14:paraId="7D59A81E" w14:textId="4A8FED5F" w:rsidR="00F93EDC" w:rsidRDefault="00F93EDC" w:rsidP="00F93EDC">
      <w:r>
        <w:t xml:space="preserve">                </w:t>
      </w:r>
      <w:r w:rsidR="00FB460E">
        <w:rPr>
          <w:rFonts w:hint="eastAsia"/>
        </w:rPr>
        <w:t>说明算法完成，算法终止</w:t>
      </w:r>
      <w:r>
        <w:t>;</w:t>
      </w:r>
    </w:p>
    <w:p w14:paraId="739378C9" w14:textId="602A0177" w:rsidR="00F93EDC" w:rsidRDefault="00F93EDC" w:rsidP="00F93EDC">
      <w:r>
        <w:t xml:space="preserve">            </w:t>
      </w:r>
      <w:r w:rsidR="00FB460E">
        <w:rPr>
          <w:rFonts w:hint="eastAsia"/>
        </w:rPr>
        <w:t>否则，将</w:t>
      </w:r>
      <w:r w:rsidR="00FB460E">
        <w:rPr>
          <w:rFonts w:hint="eastAsia"/>
        </w:rPr>
        <w:t>u</w:t>
      </w:r>
      <w:r w:rsidR="00FB460E">
        <w:rPr>
          <w:rFonts w:hint="eastAsia"/>
        </w:rPr>
        <w:t>加入集合</w:t>
      </w:r>
      <w:r>
        <w:t>;</w:t>
      </w:r>
    </w:p>
    <w:p w14:paraId="7B8DBAD1" w14:textId="6D96A1C3" w:rsidR="00F93EDC" w:rsidRDefault="00F93EDC" w:rsidP="00F93EDC">
      <w:r>
        <w:t xml:space="preserve">            for(</w:t>
      </w:r>
      <w:r w:rsidR="00FB460E">
        <w:rPr>
          <w:rFonts w:hint="eastAsia"/>
        </w:rPr>
        <w:t>历</w:t>
      </w:r>
      <w:proofErr w:type="gramStart"/>
      <w:r w:rsidR="00FB460E">
        <w:rPr>
          <w:rFonts w:hint="eastAsia"/>
        </w:rPr>
        <w:t>遍所有点</w:t>
      </w:r>
      <w:proofErr w:type="gramEnd"/>
      <w:r>
        <w:t>){</w:t>
      </w:r>
    </w:p>
    <w:p w14:paraId="0744D140" w14:textId="42A16DDB" w:rsidR="00F93EDC" w:rsidRDefault="00F93EDC" w:rsidP="00F93EDC">
      <w:r>
        <w:t xml:space="preserve">                if(</w:t>
      </w:r>
      <w:r w:rsidR="00FB460E">
        <w:rPr>
          <w:rFonts w:hint="eastAsia"/>
        </w:rPr>
        <w:t>如果该点没有加入集合且与刚刚找到的起点有连接</w:t>
      </w:r>
      <w:r>
        <w:t>){</w:t>
      </w:r>
    </w:p>
    <w:p w14:paraId="761C3852" w14:textId="42012AD1" w:rsidR="00F93EDC" w:rsidRDefault="00F93EDC" w:rsidP="00F93EDC">
      <w:r>
        <w:t xml:space="preserve">                    if(</w:t>
      </w:r>
      <w:r w:rsidR="00FB460E">
        <w:rPr>
          <w:rFonts w:hint="eastAsia"/>
        </w:rPr>
        <w:t>如果到</w:t>
      </w:r>
      <w:r w:rsidR="00FB460E">
        <w:rPr>
          <w:rFonts w:hint="eastAsia"/>
        </w:rPr>
        <w:t>v</w:t>
      </w:r>
      <w:r w:rsidR="00FB460E">
        <w:rPr>
          <w:rFonts w:hint="eastAsia"/>
        </w:rPr>
        <w:t>的距离大于到</w:t>
      </w:r>
      <w:r w:rsidR="00FB460E">
        <w:rPr>
          <w:rFonts w:hint="eastAsia"/>
        </w:rPr>
        <w:t>u</w:t>
      </w:r>
      <w:r w:rsidR="00FB460E">
        <w:rPr>
          <w:rFonts w:hint="eastAsia"/>
        </w:rPr>
        <w:t>的距离</w:t>
      </w:r>
      <w:r>
        <w:t>){</w:t>
      </w:r>
    </w:p>
    <w:p w14:paraId="33A9AB35" w14:textId="6A8B9821" w:rsidR="00F93EDC" w:rsidRDefault="00F93EDC" w:rsidP="00F93EDC">
      <w:r>
        <w:t xml:space="preserve">                        </w:t>
      </w:r>
      <w:r w:rsidR="00FB460E">
        <w:rPr>
          <w:rFonts w:hint="eastAsia"/>
        </w:rPr>
        <w:t>更新到</w:t>
      </w:r>
      <w:r w:rsidR="00FB460E">
        <w:rPr>
          <w:rFonts w:hint="eastAsia"/>
        </w:rPr>
        <w:t>v</w:t>
      </w:r>
      <w:r w:rsidR="00FB460E">
        <w:rPr>
          <w:rFonts w:hint="eastAsia"/>
        </w:rPr>
        <w:t>的距离为到</w:t>
      </w:r>
      <w:r w:rsidR="00FB460E">
        <w:rPr>
          <w:rFonts w:hint="eastAsia"/>
        </w:rPr>
        <w:t>u</w:t>
      </w:r>
      <w:r w:rsidR="00FB460E">
        <w:rPr>
          <w:rFonts w:hint="eastAsia"/>
        </w:rPr>
        <w:t>的距离加从</w:t>
      </w:r>
      <w:r w:rsidR="00FB460E">
        <w:rPr>
          <w:rFonts w:hint="eastAsia"/>
        </w:rPr>
        <w:t>u</w:t>
      </w:r>
      <w:r w:rsidR="00FB460E">
        <w:rPr>
          <w:rFonts w:hint="eastAsia"/>
        </w:rPr>
        <w:t>到</w:t>
      </w:r>
      <w:r w:rsidR="00FB460E">
        <w:rPr>
          <w:rFonts w:hint="eastAsia"/>
        </w:rPr>
        <w:t>v</w:t>
      </w:r>
      <w:r w:rsidR="00FB460E">
        <w:rPr>
          <w:rFonts w:hint="eastAsia"/>
        </w:rPr>
        <w:t>的距离</w:t>
      </w:r>
      <w:r>
        <w:t>;</w:t>
      </w:r>
    </w:p>
    <w:p w14:paraId="0F19EF31" w14:textId="6C9A11C6" w:rsidR="00F93EDC" w:rsidRDefault="00F93EDC" w:rsidP="00F93EDC">
      <w:r>
        <w:t xml:space="preserve">                        </w:t>
      </w:r>
      <w:r w:rsidR="00FB460E">
        <w:t>P</w:t>
      </w:r>
      <w:r w:rsidR="00FB460E">
        <w:rPr>
          <w:rFonts w:hint="eastAsia"/>
        </w:rPr>
        <w:t>re</w:t>
      </w:r>
      <w:r w:rsidR="00FB460E">
        <w:rPr>
          <w:rFonts w:hint="eastAsia"/>
        </w:rPr>
        <w:t>数组更新</w:t>
      </w:r>
      <w:r>
        <w:t>;</w:t>
      </w:r>
    </w:p>
    <w:p w14:paraId="70F9E398" w14:textId="77777777" w:rsidR="00F93EDC" w:rsidRDefault="00F93EDC" w:rsidP="00F93EDC">
      <w:r>
        <w:t xml:space="preserve">                    }</w:t>
      </w:r>
    </w:p>
    <w:p w14:paraId="3D9D3248" w14:textId="77777777" w:rsidR="00F93EDC" w:rsidRDefault="00F93EDC" w:rsidP="00F93EDC">
      <w:r>
        <w:t xml:space="preserve">                }</w:t>
      </w:r>
    </w:p>
    <w:p w14:paraId="529EDBEE" w14:textId="77777777" w:rsidR="00F93EDC" w:rsidRDefault="00F93EDC" w:rsidP="00F93EDC">
      <w:r>
        <w:t xml:space="preserve">            }</w:t>
      </w:r>
    </w:p>
    <w:p w14:paraId="33682941" w14:textId="77777777" w:rsidR="00F93EDC" w:rsidRDefault="00F93EDC" w:rsidP="00F93EDC">
      <w:r>
        <w:t xml:space="preserve">        }</w:t>
      </w:r>
    </w:p>
    <w:p w14:paraId="3E037CC1" w14:textId="0E08685A" w:rsidR="00F93EDC" w:rsidRDefault="00F93EDC" w:rsidP="00FB460E">
      <w:pPr>
        <w:ind w:firstLine="480"/>
      </w:pPr>
      <w:r>
        <w:t>}</w:t>
      </w:r>
    </w:p>
    <w:p w14:paraId="7397EC8E" w14:textId="7E5182EA" w:rsidR="00FB460E" w:rsidRDefault="00FB460E" w:rsidP="00FB460E">
      <w:r>
        <w:t xml:space="preserve">private Vector&lt;Point&gt; </w:t>
      </w:r>
      <w:proofErr w:type="spellStart"/>
      <w:r>
        <w:t>linkPath</w:t>
      </w:r>
      <w:proofErr w:type="spellEnd"/>
      <w:r>
        <w:t>(</w:t>
      </w:r>
      <w:r>
        <w:rPr>
          <w:rFonts w:hint="eastAsia"/>
        </w:rPr>
        <w:t>起点序号</w:t>
      </w:r>
      <w:r>
        <w:t>,</w:t>
      </w:r>
      <w:r>
        <w:rPr>
          <w:rFonts w:hint="eastAsia"/>
        </w:rPr>
        <w:t>终点序号</w:t>
      </w:r>
      <w:r>
        <w:t>){</w:t>
      </w:r>
    </w:p>
    <w:p w14:paraId="265AF5B4" w14:textId="5BBB476C" w:rsidR="00FB460E" w:rsidRDefault="00FB460E" w:rsidP="00FB460E">
      <w:r>
        <w:lastRenderedPageBreak/>
        <w:t xml:space="preserve">        </w:t>
      </w:r>
      <w:r>
        <w:rPr>
          <w:rFonts w:hint="eastAsia"/>
        </w:rPr>
        <w:t>初始化</w:t>
      </w:r>
      <w:r>
        <w:rPr>
          <w:rFonts w:hint="eastAsia"/>
        </w:rPr>
        <w:t>path</w:t>
      </w:r>
      <w:r>
        <w:rPr>
          <w:rFonts w:hint="eastAsia"/>
        </w:rPr>
        <w:t>数组</w:t>
      </w:r>
      <w:r>
        <w:t>;</w:t>
      </w:r>
    </w:p>
    <w:p w14:paraId="0A90C672" w14:textId="16899077" w:rsidR="00FB460E" w:rsidRDefault="00FB460E" w:rsidP="00FB460E">
      <w:r>
        <w:t xml:space="preserve">        while (</w:t>
      </w:r>
      <w:r>
        <w:rPr>
          <w:rFonts w:hint="eastAsia"/>
        </w:rPr>
        <w:t>pre</w:t>
      </w:r>
      <w:r>
        <w:rPr>
          <w:rFonts w:hint="eastAsia"/>
        </w:rPr>
        <w:t>数组终点序号下指向的不是自己</w:t>
      </w:r>
      <w:r>
        <w:t>){</w:t>
      </w:r>
    </w:p>
    <w:p w14:paraId="6F19C4E6" w14:textId="432826C3" w:rsidR="00FB460E" w:rsidRDefault="00FB460E" w:rsidP="00FB460E">
      <w:r>
        <w:t xml:space="preserve">            </w:t>
      </w:r>
      <w:r>
        <w:rPr>
          <w:rFonts w:hint="eastAsia"/>
        </w:rPr>
        <w:t>将该序号</w:t>
      </w:r>
      <w:r w:rsidR="00252A6E">
        <w:rPr>
          <w:rFonts w:hint="eastAsia"/>
        </w:rPr>
        <w:t>对应的坐标放进</w:t>
      </w:r>
      <w:r w:rsidR="00252A6E">
        <w:rPr>
          <w:rFonts w:hint="eastAsia"/>
        </w:rPr>
        <w:t>path</w:t>
      </w:r>
      <w:r w:rsidR="00252A6E">
        <w:rPr>
          <w:rFonts w:hint="eastAsia"/>
        </w:rPr>
        <w:t>数组</w:t>
      </w:r>
      <w:r>
        <w:t>;</w:t>
      </w:r>
    </w:p>
    <w:p w14:paraId="4AA3A251" w14:textId="1422F878" w:rsidR="00FB460E" w:rsidRDefault="00FB460E" w:rsidP="00FB460E">
      <w:r>
        <w:t xml:space="preserve">            </w:t>
      </w:r>
      <w:r w:rsidR="00252A6E">
        <w:rPr>
          <w:rFonts w:hint="eastAsia"/>
        </w:rPr>
        <w:t>终点更新为</w:t>
      </w:r>
      <w:r w:rsidR="00252A6E">
        <w:rPr>
          <w:rFonts w:hint="eastAsia"/>
        </w:rPr>
        <w:t>pre</w:t>
      </w:r>
      <w:r w:rsidR="00252A6E">
        <w:rPr>
          <w:rFonts w:hint="eastAsia"/>
        </w:rPr>
        <w:t>数组下指向的序号</w:t>
      </w:r>
      <w:r>
        <w:t>;</w:t>
      </w:r>
    </w:p>
    <w:p w14:paraId="0296D386" w14:textId="77777777" w:rsidR="00FB460E" w:rsidRDefault="00FB460E" w:rsidP="00FB460E">
      <w:r>
        <w:t xml:space="preserve">        }</w:t>
      </w:r>
    </w:p>
    <w:p w14:paraId="6F3D63D7" w14:textId="203B278F" w:rsidR="00FB460E" w:rsidRDefault="00FB460E" w:rsidP="00FB460E">
      <w:r>
        <w:t xml:space="preserve">        </w:t>
      </w:r>
      <w:r w:rsidR="00252A6E">
        <w:rPr>
          <w:rFonts w:hint="eastAsia"/>
        </w:rPr>
        <w:t>将终点坐标加进</w:t>
      </w:r>
      <w:r w:rsidR="00252A6E">
        <w:rPr>
          <w:rFonts w:hint="eastAsia"/>
        </w:rPr>
        <w:t>path</w:t>
      </w:r>
      <w:r w:rsidR="00252A6E">
        <w:rPr>
          <w:rFonts w:hint="eastAsia"/>
        </w:rPr>
        <w:t>数组</w:t>
      </w:r>
      <w:r>
        <w:t>;</w:t>
      </w:r>
    </w:p>
    <w:p w14:paraId="212C16BC" w14:textId="7586093D" w:rsidR="00FB460E" w:rsidRDefault="00FB460E" w:rsidP="00FB460E">
      <w:r>
        <w:t xml:space="preserve">        </w:t>
      </w:r>
      <w:r w:rsidR="00252A6E">
        <w:rPr>
          <w:rFonts w:hint="eastAsia"/>
        </w:rPr>
        <w:t>将起点坐标加进</w:t>
      </w:r>
      <w:r w:rsidR="00252A6E">
        <w:rPr>
          <w:rFonts w:hint="eastAsia"/>
        </w:rPr>
        <w:t>path</w:t>
      </w:r>
      <w:r w:rsidR="00252A6E">
        <w:rPr>
          <w:rFonts w:hint="eastAsia"/>
        </w:rPr>
        <w:t>数组</w:t>
      </w:r>
      <w:r>
        <w:t>;</w:t>
      </w:r>
    </w:p>
    <w:p w14:paraId="3370FCCB" w14:textId="77777777" w:rsidR="00FB460E" w:rsidRDefault="00FB460E" w:rsidP="00FB460E">
      <w:r>
        <w:t xml:space="preserve">        return path;</w:t>
      </w:r>
    </w:p>
    <w:p w14:paraId="497E5179" w14:textId="109ED110" w:rsidR="00FB460E" w:rsidRDefault="00FB460E" w:rsidP="00FB460E">
      <w:pPr>
        <w:ind w:firstLine="480"/>
      </w:pPr>
      <w:r>
        <w:t xml:space="preserve">    }</w:t>
      </w:r>
    </w:p>
    <w:p w14:paraId="26D5BF4C" w14:textId="648CFDC6" w:rsidR="00F93EDC" w:rsidRDefault="00F93EDC" w:rsidP="00F93EDC">
      <w:r>
        <w:t xml:space="preserve">    public Vector&lt;Point&gt; </w:t>
      </w:r>
      <w:proofErr w:type="spellStart"/>
      <w:r>
        <w:t>shortPath</w:t>
      </w:r>
      <w:proofErr w:type="spellEnd"/>
      <w:r>
        <w:t>(</w:t>
      </w:r>
      <w:r w:rsidR="00FB460E">
        <w:rPr>
          <w:rFonts w:hint="eastAsia"/>
        </w:rPr>
        <w:t>起点序号，终点序号</w:t>
      </w:r>
      <w:r>
        <w:t>){</w:t>
      </w:r>
    </w:p>
    <w:p w14:paraId="71188F83" w14:textId="06FDF7BA" w:rsidR="00F93EDC" w:rsidRDefault="00F93EDC" w:rsidP="00F93EDC">
      <w:r>
        <w:t xml:space="preserve">        Dijkstra(</w:t>
      </w:r>
      <w:r w:rsidR="00FB460E">
        <w:rPr>
          <w:rFonts w:hint="eastAsia"/>
        </w:rPr>
        <w:t>起点</w:t>
      </w:r>
      <w:r>
        <w:t>);</w:t>
      </w:r>
    </w:p>
    <w:p w14:paraId="56468AAD" w14:textId="5DEC610D" w:rsidR="00F93EDC" w:rsidRDefault="00F93EDC" w:rsidP="00F93EDC">
      <w:r>
        <w:t xml:space="preserve">        </w:t>
      </w:r>
      <w:r w:rsidR="00252A6E">
        <w:rPr>
          <w:rFonts w:hint="eastAsia"/>
        </w:rPr>
        <w:t>获取最短路径的坐标数组</w:t>
      </w:r>
      <w:r>
        <w:t>;</w:t>
      </w:r>
    </w:p>
    <w:p w14:paraId="026C6806" w14:textId="35B1D57C" w:rsidR="00F93EDC" w:rsidRDefault="00F93EDC" w:rsidP="00F93EDC">
      <w:r>
        <w:t xml:space="preserve">        </w:t>
      </w:r>
      <w:r w:rsidR="00252A6E">
        <w:rPr>
          <w:rFonts w:hint="eastAsia"/>
        </w:rPr>
        <w:t>将起点和终点和距离写进</w:t>
      </w:r>
      <w:proofErr w:type="spellStart"/>
      <w:r w:rsidR="00252A6E">
        <w:rPr>
          <w:rFonts w:hint="eastAsia"/>
        </w:rPr>
        <w:t>allMessage</w:t>
      </w:r>
      <w:proofErr w:type="spellEnd"/>
      <w:r w:rsidR="00252A6E">
        <w:rPr>
          <w:rFonts w:hint="eastAsia"/>
        </w:rPr>
        <w:t>中</w:t>
      </w:r>
      <w:r>
        <w:t>;</w:t>
      </w:r>
    </w:p>
    <w:p w14:paraId="13DF7058" w14:textId="77777777" w:rsidR="00F93EDC" w:rsidRDefault="00F93EDC" w:rsidP="00F93EDC">
      <w:r>
        <w:t xml:space="preserve">        return path;</w:t>
      </w:r>
    </w:p>
    <w:p w14:paraId="7DE5A25B" w14:textId="77777777" w:rsidR="00F93EDC" w:rsidRDefault="00F93EDC" w:rsidP="00F93EDC">
      <w:r>
        <w:t xml:space="preserve">    }</w:t>
      </w:r>
    </w:p>
    <w:p w14:paraId="6D926B5A" w14:textId="66D81C6F" w:rsidR="00F93EDC" w:rsidRDefault="00F93EDC" w:rsidP="00F93EDC">
      <w:r>
        <w:t xml:space="preserve">    private Vector&lt;String &gt; </w:t>
      </w:r>
      <w:proofErr w:type="spellStart"/>
      <w:r>
        <w:t>returnViewName</w:t>
      </w:r>
      <w:proofErr w:type="spellEnd"/>
      <w:r>
        <w:t>(</w:t>
      </w:r>
      <w:r w:rsidR="00252A6E">
        <w:rPr>
          <w:rFonts w:hint="eastAsia"/>
        </w:rPr>
        <w:t>path</w:t>
      </w:r>
      <w:r w:rsidR="00252A6E">
        <w:rPr>
          <w:rFonts w:hint="eastAsia"/>
        </w:rPr>
        <w:t>数组</w:t>
      </w:r>
      <w:r>
        <w:t>){</w:t>
      </w:r>
    </w:p>
    <w:p w14:paraId="252D43EC" w14:textId="1456A618" w:rsidR="00F93EDC" w:rsidRDefault="00F93EDC" w:rsidP="00F93EDC">
      <w:r>
        <w:t xml:space="preserve">        </w:t>
      </w:r>
      <w:r w:rsidR="00252A6E">
        <w:rPr>
          <w:rFonts w:hint="eastAsia"/>
        </w:rPr>
        <w:t>初始化</w:t>
      </w:r>
      <w:proofErr w:type="spellStart"/>
      <w:r w:rsidR="00252A6E">
        <w:rPr>
          <w:rFonts w:hint="eastAsia"/>
        </w:rPr>
        <w:t>nameset</w:t>
      </w:r>
      <w:proofErr w:type="spellEnd"/>
      <w:r w:rsidR="00252A6E">
        <w:rPr>
          <w:rFonts w:hint="eastAsia"/>
        </w:rPr>
        <w:t>数组</w:t>
      </w:r>
      <w:r>
        <w:t>;</w:t>
      </w:r>
    </w:p>
    <w:p w14:paraId="549381AF" w14:textId="1CB4C340" w:rsidR="00F93EDC" w:rsidRDefault="00F93EDC" w:rsidP="00F93EDC">
      <w:r>
        <w:t xml:space="preserve">        for(</w:t>
      </w:r>
      <w:r w:rsidR="00252A6E">
        <w:rPr>
          <w:rFonts w:hint="eastAsia"/>
        </w:rPr>
        <w:t>从数组的最后开始历遍</w:t>
      </w:r>
      <w:r>
        <w:t>){</w:t>
      </w:r>
    </w:p>
    <w:p w14:paraId="39E30552" w14:textId="4ECFA026" w:rsidR="00F93EDC" w:rsidRDefault="00F93EDC" w:rsidP="00F93EDC">
      <w:r>
        <w:t xml:space="preserve">            </w:t>
      </w:r>
      <w:r w:rsidR="00252A6E">
        <w:rPr>
          <w:rFonts w:hint="eastAsia"/>
        </w:rPr>
        <w:t>获取景点的具体信息</w:t>
      </w:r>
      <w:r>
        <w:t>;</w:t>
      </w:r>
    </w:p>
    <w:p w14:paraId="7AF8263D" w14:textId="32DE99A6" w:rsidR="00F93EDC" w:rsidRDefault="00F93EDC" w:rsidP="00F93EDC">
      <w:r>
        <w:t xml:space="preserve">            </w:t>
      </w:r>
      <w:r w:rsidR="00252A6E">
        <w:rPr>
          <w:rFonts w:hint="eastAsia"/>
        </w:rPr>
        <w:t>将具体信息加入</w:t>
      </w:r>
      <w:proofErr w:type="spellStart"/>
      <w:r w:rsidR="00252A6E">
        <w:rPr>
          <w:rFonts w:hint="eastAsia"/>
        </w:rPr>
        <w:t>nameSet</w:t>
      </w:r>
      <w:proofErr w:type="spellEnd"/>
      <w:r w:rsidR="00252A6E">
        <w:rPr>
          <w:rFonts w:hint="eastAsia"/>
        </w:rPr>
        <w:t>中</w:t>
      </w:r>
      <w:r>
        <w:t>;</w:t>
      </w:r>
    </w:p>
    <w:p w14:paraId="1CDFF344" w14:textId="77777777" w:rsidR="00F93EDC" w:rsidRDefault="00F93EDC" w:rsidP="00F93EDC">
      <w:r>
        <w:t xml:space="preserve">        }</w:t>
      </w:r>
    </w:p>
    <w:p w14:paraId="568429FB" w14:textId="6E925105" w:rsidR="00F93EDC" w:rsidRDefault="00F93EDC" w:rsidP="00F93EDC">
      <w:r>
        <w:t xml:space="preserve">        return </w:t>
      </w:r>
      <w:proofErr w:type="spellStart"/>
      <w:r>
        <w:t>nameSet</w:t>
      </w:r>
      <w:proofErr w:type="spellEnd"/>
      <w:r w:rsidR="00252A6E">
        <w:rPr>
          <w:rFonts w:hint="eastAsia"/>
        </w:rPr>
        <w:t>数组</w:t>
      </w:r>
      <w:r>
        <w:t>;</w:t>
      </w:r>
    </w:p>
    <w:p w14:paraId="274B5774" w14:textId="77777777" w:rsidR="00F93EDC" w:rsidRDefault="00F93EDC" w:rsidP="00F93EDC">
      <w:r>
        <w:t xml:space="preserve">    }</w:t>
      </w:r>
    </w:p>
    <w:p w14:paraId="1066CBBE" w14:textId="00AFA78C" w:rsidR="00FB460E" w:rsidRDefault="00F93EDC" w:rsidP="00FB460E">
      <w:r>
        <w:t xml:space="preserve">    </w:t>
      </w:r>
    </w:p>
    <w:p w14:paraId="1B616D18" w14:textId="264955B5" w:rsidR="00F93EDC" w:rsidRDefault="00F93EDC" w:rsidP="00F93EDC"/>
    <w:p w14:paraId="03A2FCE0" w14:textId="2E41057E" w:rsidR="00F93EDC" w:rsidRDefault="00F93EDC" w:rsidP="00F93EDC">
      <w:r>
        <w:t xml:space="preserve">    public Vector&lt;Point&gt; </w:t>
      </w:r>
      <w:proofErr w:type="spellStart"/>
      <w:r>
        <w:t>shortPathInGreatPoint</w:t>
      </w:r>
      <w:proofErr w:type="spellEnd"/>
      <w:r>
        <w:t>(</w:t>
      </w:r>
      <w:r w:rsidR="00252A6E">
        <w:rPr>
          <w:rFonts w:hint="eastAsia"/>
        </w:rPr>
        <w:t>要经过的景点的序号</w:t>
      </w:r>
      <w:proofErr w:type="spellStart"/>
      <w:r w:rsidR="00252A6E">
        <w:rPr>
          <w:rFonts w:hint="eastAsia"/>
        </w:rPr>
        <w:t>pointIndex</w:t>
      </w:r>
      <w:proofErr w:type="spellEnd"/>
      <w:r w:rsidR="00252A6E">
        <w:rPr>
          <w:rFonts w:hint="eastAsia"/>
        </w:rPr>
        <w:t>数组</w:t>
      </w:r>
      <w:r>
        <w:t>){</w:t>
      </w:r>
    </w:p>
    <w:p w14:paraId="1ECBD7F9" w14:textId="34C0855B" w:rsidR="00F93EDC" w:rsidRDefault="00F93EDC" w:rsidP="00F93EDC">
      <w:r>
        <w:t xml:space="preserve">        </w:t>
      </w:r>
      <w:r w:rsidR="00252A6E">
        <w:rPr>
          <w:rFonts w:hint="eastAsia"/>
        </w:rPr>
        <w:t>初始化</w:t>
      </w:r>
      <w:r w:rsidR="00252A6E">
        <w:rPr>
          <w:rFonts w:hint="eastAsia"/>
        </w:rPr>
        <w:t>path</w:t>
      </w:r>
      <w:r w:rsidR="00252A6E">
        <w:rPr>
          <w:rFonts w:hint="eastAsia"/>
        </w:rPr>
        <w:t>数组</w:t>
      </w:r>
      <w:r>
        <w:t>;</w:t>
      </w:r>
    </w:p>
    <w:p w14:paraId="0D292096" w14:textId="4A7A6CEC" w:rsidR="00F93EDC" w:rsidRDefault="00F93EDC" w:rsidP="00F93EDC">
      <w:r>
        <w:t xml:space="preserve">       </w:t>
      </w:r>
      <w:r w:rsidR="00252A6E">
        <w:rPr>
          <w:rFonts w:hint="eastAsia"/>
        </w:rPr>
        <w:t>初始化</w:t>
      </w:r>
      <w:r w:rsidR="00252A6E">
        <w:rPr>
          <w:rFonts w:hint="eastAsia"/>
        </w:rPr>
        <w:t>visit</w:t>
      </w:r>
      <w:r w:rsidR="00252A6E">
        <w:rPr>
          <w:rFonts w:hint="eastAsia"/>
        </w:rPr>
        <w:t>数组</w:t>
      </w:r>
      <w:r>
        <w:t>;</w:t>
      </w:r>
    </w:p>
    <w:p w14:paraId="7DD3C5A6" w14:textId="1A3567FB" w:rsidR="00F93EDC" w:rsidRDefault="00F93EDC" w:rsidP="00F93EDC">
      <w:r>
        <w:t xml:space="preserve">        </w:t>
      </w:r>
      <w:r w:rsidR="00252A6E">
        <w:rPr>
          <w:rFonts w:hint="eastAsia"/>
        </w:rPr>
        <w:t>index</w:t>
      </w:r>
      <w:r w:rsidR="00252A6E">
        <w:rPr>
          <w:rFonts w:hint="eastAsia"/>
        </w:rPr>
        <w:t>设置为</w:t>
      </w:r>
      <w:proofErr w:type="spellStart"/>
      <w:r w:rsidR="00252A6E">
        <w:rPr>
          <w:rFonts w:hint="eastAsia"/>
        </w:rPr>
        <w:t>pointIndex</w:t>
      </w:r>
      <w:proofErr w:type="spellEnd"/>
      <w:r w:rsidR="00252A6E">
        <w:rPr>
          <w:rFonts w:hint="eastAsia"/>
        </w:rPr>
        <w:t>的第一个点的序号</w:t>
      </w:r>
      <w:r>
        <w:t>;</w:t>
      </w:r>
    </w:p>
    <w:p w14:paraId="4052631F" w14:textId="3E0BDC93" w:rsidR="00F93EDC" w:rsidRDefault="00F93EDC" w:rsidP="00F93EDC">
      <w:r>
        <w:t xml:space="preserve">        </w:t>
      </w:r>
      <w:r w:rsidR="00252A6E">
        <w:rPr>
          <w:rFonts w:hint="eastAsia"/>
        </w:rPr>
        <w:t>初始化</w:t>
      </w:r>
      <w:r w:rsidR="00252A6E">
        <w:rPr>
          <w:rFonts w:hint="eastAsia"/>
        </w:rPr>
        <w:t>distance</w:t>
      </w:r>
      <w:r>
        <w:t>;</w:t>
      </w:r>
    </w:p>
    <w:p w14:paraId="33B172CE" w14:textId="6AAA325C" w:rsidR="00F93EDC" w:rsidRDefault="00F93EDC" w:rsidP="00F93EDC">
      <w:r>
        <w:t xml:space="preserve">        for(</w:t>
      </w:r>
      <w:r w:rsidR="00252A6E">
        <w:rPr>
          <w:rFonts w:hint="eastAsia"/>
        </w:rPr>
        <w:t>历遍所有要去的景点</w:t>
      </w:r>
      <w:r>
        <w:t>){</w:t>
      </w:r>
    </w:p>
    <w:p w14:paraId="398E1ACF" w14:textId="4354A99C" w:rsidR="00F93EDC" w:rsidRDefault="00F93EDC" w:rsidP="00F93EDC">
      <w:r>
        <w:t xml:space="preserve">            </w:t>
      </w:r>
      <w:r w:rsidR="00252A6E">
        <w:rPr>
          <w:rFonts w:hint="eastAsia"/>
        </w:rPr>
        <w:t>初始化临时存</w:t>
      </w:r>
      <w:r w:rsidR="00252A6E">
        <w:rPr>
          <w:rFonts w:hint="eastAsia"/>
        </w:rPr>
        <w:t>point</w:t>
      </w:r>
      <w:r w:rsidR="00252A6E">
        <w:rPr>
          <w:rFonts w:hint="eastAsia"/>
        </w:rPr>
        <w:t>的数组</w:t>
      </w:r>
      <w:r>
        <w:t>;</w:t>
      </w:r>
    </w:p>
    <w:p w14:paraId="1BA7461A" w14:textId="623CDE8B" w:rsidR="00F93EDC" w:rsidRDefault="00F93EDC" w:rsidP="00F93EDC">
      <w:r>
        <w:t xml:space="preserve">            </w:t>
      </w:r>
      <w:r w:rsidR="00252A6E">
        <w:rPr>
          <w:rFonts w:hint="eastAsia"/>
        </w:rPr>
        <w:t>start</w:t>
      </w:r>
      <w:r w:rsidR="00252A6E">
        <w:rPr>
          <w:rFonts w:hint="eastAsia"/>
        </w:rPr>
        <w:t>初始化为</w:t>
      </w:r>
      <w:r w:rsidR="00252A6E">
        <w:rPr>
          <w:rFonts w:hint="eastAsia"/>
        </w:rPr>
        <w:t>index</w:t>
      </w:r>
      <w:r>
        <w:t>;</w:t>
      </w:r>
    </w:p>
    <w:p w14:paraId="7B39112F" w14:textId="6F0ECBA4" w:rsidR="00F93EDC" w:rsidRDefault="00F93EDC" w:rsidP="00F93EDC">
      <w:r>
        <w:t xml:space="preserve">            </w:t>
      </w:r>
      <w:r w:rsidR="006825F1">
        <w:rPr>
          <w:rFonts w:hint="eastAsia"/>
        </w:rPr>
        <w:t>将该点放进已历遍的集合</w:t>
      </w:r>
      <w:r>
        <w:t>;</w:t>
      </w:r>
    </w:p>
    <w:p w14:paraId="57552BB0" w14:textId="77777777" w:rsidR="00F93EDC" w:rsidRDefault="00F93EDC" w:rsidP="00F93EDC">
      <w:r>
        <w:t xml:space="preserve">            Dijkstra(index);</w:t>
      </w:r>
    </w:p>
    <w:p w14:paraId="7979E343" w14:textId="15ADDCB6" w:rsidR="00F93EDC" w:rsidRDefault="00F93EDC" w:rsidP="00F93EDC">
      <w:r>
        <w:t xml:space="preserve">            </w:t>
      </w:r>
      <w:r w:rsidR="006825F1">
        <w:rPr>
          <w:rFonts w:hint="eastAsia"/>
        </w:rPr>
        <w:t>初始化</w:t>
      </w:r>
      <w:r w:rsidR="006825F1">
        <w:rPr>
          <w:rFonts w:hint="eastAsia"/>
        </w:rPr>
        <w:t>min</w:t>
      </w:r>
      <w:r>
        <w:t>=inf;</w:t>
      </w:r>
    </w:p>
    <w:p w14:paraId="541089DC" w14:textId="5E8F474E" w:rsidR="00F93EDC" w:rsidRDefault="00F93EDC" w:rsidP="00F93EDC">
      <w:r>
        <w:t xml:space="preserve">            for(</w:t>
      </w:r>
      <w:r w:rsidR="006825F1">
        <w:rPr>
          <w:rFonts w:hint="eastAsia"/>
        </w:rPr>
        <w:t>历遍所有要去的景点序号</w:t>
      </w:r>
      <w:r>
        <w:t>){</w:t>
      </w:r>
    </w:p>
    <w:p w14:paraId="198594F7" w14:textId="70FCA2CE" w:rsidR="00F93EDC" w:rsidRDefault="00F93EDC" w:rsidP="00F93EDC">
      <w:r>
        <w:t xml:space="preserve">                if(</w:t>
      </w:r>
      <w:r w:rsidR="006825F1">
        <w:rPr>
          <w:rFonts w:hint="eastAsia"/>
        </w:rPr>
        <w:t>该点没有加入已历遍集合</w:t>
      </w:r>
      <w:r>
        <w:t>){</w:t>
      </w:r>
    </w:p>
    <w:p w14:paraId="34B08B9E" w14:textId="0CC5BCDD" w:rsidR="00F93EDC" w:rsidRDefault="00F93EDC" w:rsidP="00F93EDC">
      <w:r>
        <w:t xml:space="preserve">                    if(</w:t>
      </w:r>
      <w:r w:rsidR="006825F1">
        <w:rPr>
          <w:rFonts w:hint="eastAsia"/>
        </w:rPr>
        <w:t>最短距离大于去该节点的距离</w:t>
      </w:r>
      <w:r>
        <w:t>){</w:t>
      </w:r>
    </w:p>
    <w:p w14:paraId="73E8F59A" w14:textId="346E8765" w:rsidR="00F93EDC" w:rsidRDefault="00F93EDC" w:rsidP="00F93EDC">
      <w:r>
        <w:t xml:space="preserve">                        </w:t>
      </w:r>
      <w:r w:rsidR="006825F1">
        <w:rPr>
          <w:rFonts w:hint="eastAsia"/>
        </w:rPr>
        <w:t>更新最短距离</w:t>
      </w:r>
      <w:r>
        <w:t>;</w:t>
      </w:r>
    </w:p>
    <w:p w14:paraId="4B23008B" w14:textId="1DC94C4F" w:rsidR="00F93EDC" w:rsidRDefault="00F93EDC" w:rsidP="00F93EDC">
      <w:r>
        <w:t xml:space="preserve">                        </w:t>
      </w:r>
      <w:r w:rsidR="006825F1">
        <w:t>I</w:t>
      </w:r>
      <w:r w:rsidR="006825F1">
        <w:rPr>
          <w:rFonts w:hint="eastAsia"/>
        </w:rPr>
        <w:t>ndex</w:t>
      </w:r>
      <w:r w:rsidR="006825F1">
        <w:rPr>
          <w:rFonts w:hint="eastAsia"/>
        </w:rPr>
        <w:t>更新为这个点的序号</w:t>
      </w:r>
      <w:r>
        <w:t>;</w:t>
      </w:r>
    </w:p>
    <w:p w14:paraId="18D8A80B" w14:textId="77777777" w:rsidR="00F93EDC" w:rsidRDefault="00F93EDC" w:rsidP="00F93EDC">
      <w:r>
        <w:t xml:space="preserve">                    }</w:t>
      </w:r>
    </w:p>
    <w:p w14:paraId="4AB375C7" w14:textId="77777777" w:rsidR="00F93EDC" w:rsidRDefault="00F93EDC" w:rsidP="00F93EDC">
      <w:r>
        <w:lastRenderedPageBreak/>
        <w:t xml:space="preserve">                }</w:t>
      </w:r>
    </w:p>
    <w:p w14:paraId="61BA2D94" w14:textId="77777777" w:rsidR="00F93EDC" w:rsidRDefault="00F93EDC" w:rsidP="00F93EDC">
      <w:r>
        <w:t xml:space="preserve">            }</w:t>
      </w:r>
    </w:p>
    <w:p w14:paraId="3E73823F" w14:textId="56696A5B" w:rsidR="00F93EDC" w:rsidRDefault="00F93EDC" w:rsidP="00F93EDC">
      <w:r>
        <w:t xml:space="preserve">            </w:t>
      </w:r>
      <w:r w:rsidR="006825F1">
        <w:t>E</w:t>
      </w:r>
      <w:r w:rsidR="006825F1">
        <w:rPr>
          <w:rFonts w:hint="eastAsia"/>
        </w:rPr>
        <w:t>nd</w:t>
      </w:r>
      <w:r w:rsidR="006825F1">
        <w:rPr>
          <w:rFonts w:hint="eastAsia"/>
        </w:rPr>
        <w:t>设为</w:t>
      </w:r>
      <w:r w:rsidR="006825F1">
        <w:rPr>
          <w:rFonts w:hint="eastAsia"/>
        </w:rPr>
        <w:t>index</w:t>
      </w:r>
      <w:r>
        <w:t>;</w:t>
      </w:r>
    </w:p>
    <w:p w14:paraId="705891E9" w14:textId="25F9CBFC" w:rsidR="00F93EDC" w:rsidRDefault="00F93EDC" w:rsidP="00F93EDC">
      <w:r>
        <w:t xml:space="preserve">            </w:t>
      </w:r>
      <w:r w:rsidR="006825F1">
        <w:t>T</w:t>
      </w:r>
      <w:r w:rsidR="006825F1">
        <w:rPr>
          <w:rFonts w:hint="eastAsia"/>
        </w:rPr>
        <w:t>emp</w:t>
      </w:r>
      <w:r w:rsidR="006825F1">
        <w:rPr>
          <w:rFonts w:hint="eastAsia"/>
        </w:rPr>
        <w:t>接收要经过的结点集合</w:t>
      </w:r>
      <w:r>
        <w:t>;</w:t>
      </w:r>
    </w:p>
    <w:p w14:paraId="10E28E7C" w14:textId="37022B9E" w:rsidR="00F93EDC" w:rsidRDefault="00F93EDC" w:rsidP="00F93EDC">
      <w:r>
        <w:t xml:space="preserve">            </w:t>
      </w:r>
      <w:r w:rsidR="006825F1">
        <w:t>D</w:t>
      </w:r>
      <w:r w:rsidR="006825F1">
        <w:rPr>
          <w:rFonts w:hint="eastAsia"/>
        </w:rPr>
        <w:t>istance</w:t>
      </w:r>
      <w:r w:rsidR="006825F1">
        <w:rPr>
          <w:rFonts w:hint="eastAsia"/>
        </w:rPr>
        <w:t>加上</w:t>
      </w:r>
      <w:r w:rsidR="006825F1">
        <w:rPr>
          <w:rFonts w:hint="eastAsia"/>
        </w:rPr>
        <w:t>min</w:t>
      </w:r>
      <w:r>
        <w:t>;</w:t>
      </w:r>
    </w:p>
    <w:p w14:paraId="5E80E1D1" w14:textId="4BA22A41" w:rsidR="00F93EDC" w:rsidRDefault="00F93EDC" w:rsidP="00F93EDC">
      <w:r>
        <w:t xml:space="preserve">            for(</w:t>
      </w:r>
      <w:r w:rsidR="006825F1">
        <w:rPr>
          <w:rFonts w:hint="eastAsia"/>
        </w:rPr>
        <w:t>临时数组从最后开始历遍</w:t>
      </w:r>
      <w:r>
        <w:t>){</w:t>
      </w:r>
    </w:p>
    <w:p w14:paraId="116406AA" w14:textId="7CF53F63" w:rsidR="00F93EDC" w:rsidRDefault="00F93EDC" w:rsidP="00F93EDC">
      <w:r>
        <w:t xml:space="preserve">                </w:t>
      </w:r>
      <w:r w:rsidR="006825F1">
        <w:rPr>
          <w:rFonts w:hint="eastAsia"/>
        </w:rPr>
        <w:t>将</w:t>
      </w:r>
      <w:r w:rsidR="006825F1">
        <w:rPr>
          <w:rFonts w:hint="eastAsia"/>
        </w:rPr>
        <w:t>Point</w:t>
      </w:r>
      <w:r w:rsidR="006825F1">
        <w:rPr>
          <w:rFonts w:hint="eastAsia"/>
        </w:rPr>
        <w:t>加入</w:t>
      </w:r>
      <w:r w:rsidR="006825F1">
        <w:rPr>
          <w:rFonts w:hint="eastAsia"/>
        </w:rPr>
        <w:t>path</w:t>
      </w:r>
      <w:r w:rsidR="006825F1">
        <w:rPr>
          <w:rFonts w:hint="eastAsia"/>
        </w:rPr>
        <w:t>数组</w:t>
      </w:r>
      <w:r>
        <w:t>;</w:t>
      </w:r>
    </w:p>
    <w:p w14:paraId="45606546" w14:textId="77777777" w:rsidR="00F93EDC" w:rsidRDefault="00F93EDC" w:rsidP="00F93EDC">
      <w:r>
        <w:t xml:space="preserve">            }</w:t>
      </w:r>
    </w:p>
    <w:p w14:paraId="6876E854" w14:textId="13E24F3C" w:rsidR="00F93EDC" w:rsidRDefault="00F93EDC" w:rsidP="00F93EDC">
      <w:r>
        <w:t xml:space="preserve">            </w:t>
      </w:r>
      <w:r w:rsidR="006825F1">
        <w:rPr>
          <w:rFonts w:hint="eastAsia"/>
        </w:rPr>
        <w:t>将经过点景点的信息存进</w:t>
      </w:r>
      <w:proofErr w:type="spellStart"/>
      <w:r w:rsidR="006825F1">
        <w:rPr>
          <w:rFonts w:hint="eastAsia"/>
        </w:rPr>
        <w:t>allMessage</w:t>
      </w:r>
      <w:proofErr w:type="spellEnd"/>
      <w:r>
        <w:t>;</w:t>
      </w:r>
    </w:p>
    <w:p w14:paraId="2FE17FBD" w14:textId="77777777" w:rsidR="006825F1" w:rsidRDefault="00F93EDC" w:rsidP="00F93EDC">
      <w:r>
        <w:t xml:space="preserve">        }</w:t>
      </w:r>
    </w:p>
    <w:p w14:paraId="4B33B119" w14:textId="139AACBD" w:rsidR="00F93EDC" w:rsidRDefault="00F93EDC" w:rsidP="00F93EDC">
      <w:r>
        <w:t xml:space="preserve">        return path;</w:t>
      </w:r>
    </w:p>
    <w:p w14:paraId="191DEDF1" w14:textId="77777777" w:rsidR="00F93EDC" w:rsidRDefault="00F93EDC" w:rsidP="00F93EDC">
      <w:r>
        <w:t xml:space="preserve">    }</w:t>
      </w:r>
    </w:p>
    <w:p w14:paraId="2C3DF292" w14:textId="77777777" w:rsidR="00F93EDC" w:rsidRDefault="00F93EDC" w:rsidP="00F93EDC">
      <w:r>
        <w:t xml:space="preserve">    public void </w:t>
      </w:r>
      <w:proofErr w:type="spellStart"/>
      <w:proofErr w:type="gramStart"/>
      <w:r>
        <w:t>toPrintMessage</w:t>
      </w:r>
      <w:proofErr w:type="spellEnd"/>
      <w:r>
        <w:t>(</w:t>
      </w:r>
      <w:proofErr w:type="gramEnd"/>
      <w:r>
        <w:t>){</w:t>
      </w:r>
    </w:p>
    <w:p w14:paraId="5F8F9178" w14:textId="77777777" w:rsidR="00F93EDC" w:rsidRDefault="00F93EDC" w:rsidP="00F93EDC">
      <w:r>
        <w:t xml:space="preserve">        String </w:t>
      </w:r>
      <w:proofErr w:type="spellStart"/>
      <w:r>
        <w:t>allData</w:t>
      </w:r>
      <w:proofErr w:type="spellEnd"/>
      <w:r>
        <w:t xml:space="preserve">=new </w:t>
      </w:r>
      <w:proofErr w:type="gramStart"/>
      <w:r>
        <w:t>String(</w:t>
      </w:r>
      <w:proofErr w:type="gramEnd"/>
      <w:r>
        <w:t>);</w:t>
      </w:r>
    </w:p>
    <w:p w14:paraId="7BB47187" w14:textId="2AE4DC98" w:rsidR="00F93EDC" w:rsidRDefault="00F93EDC" w:rsidP="00F93EDC">
      <w:r>
        <w:t xml:space="preserve">        </w:t>
      </w:r>
      <w:r w:rsidR="006825F1">
        <w:rPr>
          <w:rFonts w:hint="eastAsia"/>
        </w:rPr>
        <w:t>将路径数据存进字符串</w:t>
      </w:r>
      <w:r w:rsidR="006825F1">
        <w:rPr>
          <w:rFonts w:hint="eastAsia"/>
        </w:rPr>
        <w:t>;</w:t>
      </w:r>
    </w:p>
    <w:p w14:paraId="547445B2" w14:textId="507C17F7" w:rsidR="00F93EDC" w:rsidRDefault="00F93EDC" w:rsidP="00F93EDC">
      <w:r>
        <w:t xml:space="preserve">        </w:t>
      </w:r>
      <w:r w:rsidR="006825F1">
        <w:rPr>
          <w:rFonts w:hint="eastAsia"/>
        </w:rPr>
        <w:t>用对话框将字符串显示出来</w:t>
      </w:r>
      <w:r>
        <w:t>;</w:t>
      </w:r>
    </w:p>
    <w:p w14:paraId="0BA2AF09" w14:textId="77777777" w:rsidR="00F93EDC" w:rsidRDefault="00F93EDC" w:rsidP="00F93EDC">
      <w:r>
        <w:t xml:space="preserve">        </w:t>
      </w:r>
      <w:proofErr w:type="spellStart"/>
      <w:r>
        <w:t>allMessage.clear</w:t>
      </w:r>
      <w:proofErr w:type="spellEnd"/>
      <w:r>
        <w:t>();</w:t>
      </w:r>
    </w:p>
    <w:p w14:paraId="030A504A" w14:textId="7B2198EC" w:rsidR="00F93EDC" w:rsidRDefault="00F93EDC" w:rsidP="00F93EDC">
      <w:r>
        <w:t xml:space="preserve">    }</w:t>
      </w:r>
    </w:p>
    <w:p w14:paraId="682B8DAE" w14:textId="77777777" w:rsidR="005A25E2" w:rsidRDefault="005A25E2" w:rsidP="00D87AC1">
      <w:pPr>
        <w:pStyle w:val="2"/>
      </w:pPr>
      <w:bookmarkStart w:id="13" w:name="_Toc29900445"/>
      <w:r>
        <w:rPr>
          <w:rFonts w:hint="eastAsia"/>
        </w:rPr>
        <w:t>五、调试分析</w:t>
      </w:r>
      <w:bookmarkEnd w:id="13"/>
    </w:p>
    <w:p w14:paraId="69E74A3D" w14:textId="77777777" w:rsidR="005A25E2" w:rsidRDefault="005A25E2">
      <w:pPr>
        <w:ind w:firstLineChars="200" w:firstLine="480"/>
        <w:rPr>
          <w:bCs/>
        </w:rPr>
      </w:pPr>
      <w:r>
        <w:rPr>
          <w:rFonts w:hint="eastAsia"/>
          <w:bCs/>
        </w:rPr>
        <w:t>包括调试过程中遇到的问题及解决的方法、算法的时间空间复杂性分析、经验体会。</w:t>
      </w:r>
    </w:p>
    <w:p w14:paraId="3C7360EE" w14:textId="4A810D87" w:rsidR="00720CA9" w:rsidRDefault="00720CA9" w:rsidP="00B018D4">
      <w:pPr>
        <w:pStyle w:val="3"/>
      </w:pPr>
      <w:bookmarkStart w:id="14" w:name="_Toc29900446"/>
      <w:bookmarkStart w:id="15" w:name="_GoBack"/>
      <w:bookmarkEnd w:id="15"/>
      <w:r>
        <w:rPr>
          <w:rFonts w:hint="eastAsia"/>
        </w:rPr>
        <w:t>Hash</w:t>
      </w:r>
      <w:r>
        <w:rPr>
          <w:rFonts w:hint="eastAsia"/>
        </w:rPr>
        <w:t>映射</w:t>
      </w:r>
      <w:bookmarkEnd w:id="14"/>
    </w:p>
    <w:p w14:paraId="07044006" w14:textId="15E22989" w:rsidR="00720CA9" w:rsidRDefault="00720CA9" w:rsidP="00720CA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由于我选定的是我们学校的地图，在对地图进行抽象</w:t>
      </w:r>
      <w:r w:rsidR="00F85F27">
        <w:rPr>
          <w:rFonts w:hint="eastAsia"/>
        </w:rPr>
        <w:t>成点和线进行描述</w:t>
      </w:r>
      <w:r>
        <w:rPr>
          <w:rFonts w:hint="eastAsia"/>
        </w:rPr>
        <w:t>的时候，发现数据很多</w:t>
      </w:r>
      <w:r w:rsidR="00B018D4">
        <w:rPr>
          <w:rFonts w:hint="eastAsia"/>
        </w:rPr>
        <w:t>，而且需要频繁调用。</w:t>
      </w:r>
    </w:p>
    <w:p w14:paraId="21C34467" w14:textId="28BDBDEB" w:rsidR="00720CA9" w:rsidRDefault="00720CA9" w:rsidP="00B018D4">
      <w:pPr>
        <w:ind w:firstLine="480"/>
      </w:pPr>
      <w:r>
        <w:rPr>
          <w:rFonts w:hint="eastAsia"/>
        </w:rPr>
        <w:t>在需要大量调用数据的类中，我采用了哈希表法，利用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提高数据调用效率，使得各种数据的调用的复杂度变为</w:t>
      </w:r>
      <w:r w:rsidRPr="00720CA9">
        <w:t>O(1)</w:t>
      </w:r>
      <w:r>
        <w:rPr>
          <w:rFonts w:hint="eastAsia"/>
        </w:rPr>
        <w:t>，提高了数据的调用效率。</w:t>
      </w:r>
    </w:p>
    <w:p w14:paraId="277403AD" w14:textId="4795BD67" w:rsidR="00B018D4" w:rsidRDefault="00B018D4" w:rsidP="00B018D4">
      <w:pPr>
        <w:ind w:firstLine="480"/>
      </w:pPr>
      <w:r>
        <w:rPr>
          <w:rFonts w:hint="eastAsia"/>
        </w:rPr>
        <w:t>由于不止一处地方采用了</w:t>
      </w:r>
      <w:r>
        <w:rPr>
          <w:rFonts w:hint="eastAsia"/>
        </w:rPr>
        <w:t>hash</w:t>
      </w:r>
      <w:r>
        <w:rPr>
          <w:rFonts w:hint="eastAsia"/>
        </w:rPr>
        <w:t>，就只举实验中的一个例子</w:t>
      </w:r>
    </w:p>
    <w:p w14:paraId="568FE7EB" w14:textId="77777777" w:rsidR="00126C82" w:rsidRDefault="00126C82" w:rsidP="00B018D4">
      <w:pPr>
        <w:ind w:firstLine="480"/>
      </w:pPr>
    </w:p>
    <w:p w14:paraId="0E11FCF5" w14:textId="77777777" w:rsidR="00B018D4" w:rsidRDefault="00B018D4" w:rsidP="00B018D4">
      <w:pPr>
        <w:ind w:firstLine="480"/>
      </w:pPr>
      <w:r>
        <w:t xml:space="preserve">public class </w:t>
      </w:r>
      <w:proofErr w:type="spellStart"/>
      <w:r>
        <w:t>returnViewPointMessage</w:t>
      </w:r>
      <w:proofErr w:type="spellEnd"/>
      <w:r>
        <w:t xml:space="preserve"> {</w:t>
      </w:r>
    </w:p>
    <w:p w14:paraId="63220B28" w14:textId="77777777" w:rsidR="00B018D4" w:rsidRDefault="00B018D4" w:rsidP="00B018D4">
      <w:pPr>
        <w:ind w:firstLine="480"/>
      </w:pPr>
      <w:r>
        <w:t xml:space="preserve">    private Map&lt;</w:t>
      </w:r>
      <w:proofErr w:type="spellStart"/>
      <w:proofErr w:type="gramStart"/>
      <w:r>
        <w:t>Point,txtMessage</w:t>
      </w:r>
      <w:proofErr w:type="spellEnd"/>
      <w:proofErr w:type="gramEnd"/>
      <w:r>
        <w:t xml:space="preserve">&gt; </w:t>
      </w:r>
      <w:proofErr w:type="spellStart"/>
      <w:r>
        <w:t>hashTabelViewMessage</w:t>
      </w:r>
      <w:proofErr w:type="spellEnd"/>
      <w:r>
        <w:t>=new HashMap();</w:t>
      </w:r>
    </w:p>
    <w:p w14:paraId="2C12FAAA" w14:textId="77777777" w:rsidR="00B018D4" w:rsidRDefault="00B018D4" w:rsidP="00B018D4">
      <w:pPr>
        <w:ind w:firstLine="480"/>
      </w:pPr>
      <w:r>
        <w:t xml:space="preserve">    private Vector&lt;</w:t>
      </w:r>
      <w:proofErr w:type="spellStart"/>
      <w:r>
        <w:t>viewMessage</w:t>
      </w:r>
      <w:proofErr w:type="spellEnd"/>
      <w:r>
        <w:t xml:space="preserve">&gt; </w:t>
      </w:r>
      <w:proofErr w:type="spellStart"/>
      <w:proofErr w:type="gramStart"/>
      <w:r>
        <w:t>getAllData</w:t>
      </w:r>
      <w:proofErr w:type="spellEnd"/>
      <w:r>
        <w:t>(</w:t>
      </w:r>
      <w:proofErr w:type="gramEnd"/>
      <w:r>
        <w:t>){</w:t>
      </w:r>
    </w:p>
    <w:p w14:paraId="6F270C45" w14:textId="77777777" w:rsidR="00B018D4" w:rsidRDefault="00B018D4" w:rsidP="00B018D4">
      <w:pPr>
        <w:ind w:firstLine="480"/>
      </w:pPr>
      <w:r>
        <w:t xml:space="preserve">        </w:t>
      </w:r>
      <w:proofErr w:type="spellStart"/>
      <w:r>
        <w:t>connectSQL</w:t>
      </w:r>
      <w:proofErr w:type="spellEnd"/>
      <w:r>
        <w:t xml:space="preserve"> temp=new </w:t>
      </w:r>
      <w:proofErr w:type="spellStart"/>
      <w:proofErr w:type="gramStart"/>
      <w:r>
        <w:t>connectSQL</w:t>
      </w:r>
      <w:proofErr w:type="spellEnd"/>
      <w:r>
        <w:t>(</w:t>
      </w:r>
      <w:proofErr w:type="gramEnd"/>
      <w:r>
        <w:t>);</w:t>
      </w:r>
    </w:p>
    <w:p w14:paraId="480E9BF7" w14:textId="77777777" w:rsidR="00B018D4" w:rsidRDefault="00B018D4" w:rsidP="00B018D4">
      <w:pPr>
        <w:ind w:firstLine="480"/>
      </w:pPr>
      <w:r>
        <w:t xml:space="preserve">        </w:t>
      </w:r>
      <w:proofErr w:type="gramStart"/>
      <w:r>
        <w:t xml:space="preserve">return  </w:t>
      </w:r>
      <w:proofErr w:type="spellStart"/>
      <w:r>
        <w:t>temp</w:t>
      </w:r>
      <w:proofErr w:type="gramEnd"/>
      <w:r>
        <w:t>.loadViewMessage</w:t>
      </w:r>
      <w:proofErr w:type="spellEnd"/>
      <w:r>
        <w:t>();</w:t>
      </w:r>
    </w:p>
    <w:p w14:paraId="738237F5" w14:textId="77777777" w:rsidR="00B018D4" w:rsidRDefault="00B018D4" w:rsidP="00B018D4">
      <w:pPr>
        <w:ind w:firstLine="480"/>
      </w:pPr>
      <w:r>
        <w:t xml:space="preserve">    }</w:t>
      </w:r>
    </w:p>
    <w:p w14:paraId="65A99B0D" w14:textId="77777777" w:rsidR="00B018D4" w:rsidRDefault="00B018D4" w:rsidP="00B018D4">
      <w:pPr>
        <w:ind w:firstLine="480"/>
      </w:pPr>
      <w:r>
        <w:t xml:space="preserve">    private Vector&lt;Point&gt; </w:t>
      </w:r>
      <w:proofErr w:type="spellStart"/>
      <w:proofErr w:type="gramStart"/>
      <w:r>
        <w:t>getPointMessage</w:t>
      </w:r>
      <w:proofErr w:type="spellEnd"/>
      <w:r>
        <w:t>(</w:t>
      </w:r>
      <w:proofErr w:type="gramEnd"/>
      <w:r>
        <w:t>Vector&lt;</w:t>
      </w:r>
      <w:proofErr w:type="spellStart"/>
      <w:r>
        <w:t>viewMessage</w:t>
      </w:r>
      <w:proofErr w:type="spellEnd"/>
      <w:r>
        <w:t xml:space="preserve">&gt; </w:t>
      </w:r>
      <w:proofErr w:type="spellStart"/>
      <w:r>
        <w:t>allData</w:t>
      </w:r>
      <w:proofErr w:type="spellEnd"/>
      <w:r>
        <w:t>){</w:t>
      </w:r>
    </w:p>
    <w:p w14:paraId="36AE350A" w14:textId="77777777" w:rsidR="00B018D4" w:rsidRDefault="00B018D4" w:rsidP="00B018D4">
      <w:pPr>
        <w:ind w:firstLine="480"/>
      </w:pPr>
      <w:r>
        <w:t xml:space="preserve">        Vector&lt;Point&gt; temp=new </w:t>
      </w:r>
      <w:proofErr w:type="gramStart"/>
      <w:r>
        <w:t>Vector(</w:t>
      </w:r>
      <w:proofErr w:type="gramEnd"/>
      <w:r>
        <w:t>);</w:t>
      </w:r>
    </w:p>
    <w:p w14:paraId="54358903" w14:textId="77777777" w:rsidR="00B018D4" w:rsidRDefault="00B018D4" w:rsidP="00B018D4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allData.size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14:paraId="24D623C4" w14:textId="77777777" w:rsidR="00B018D4" w:rsidRDefault="00B018D4" w:rsidP="00B018D4">
      <w:pPr>
        <w:ind w:firstLine="480"/>
      </w:pPr>
      <w:r>
        <w:t xml:space="preserve">            Point </w:t>
      </w:r>
      <w:proofErr w:type="spellStart"/>
      <w:r>
        <w:t>tempPoint</w:t>
      </w:r>
      <w:proofErr w:type="spellEnd"/>
      <w:r>
        <w:t xml:space="preserve">=new </w:t>
      </w:r>
      <w:proofErr w:type="gramStart"/>
      <w:r>
        <w:lastRenderedPageBreak/>
        <w:t>Point(</w:t>
      </w:r>
      <w:proofErr w:type="gramEnd"/>
      <w:r>
        <w:t>allData.elementAt(i).getPointX(),allData.elementAt(i).getPointY());</w:t>
      </w:r>
    </w:p>
    <w:p w14:paraId="4626CA5A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temp.add</w:t>
      </w:r>
      <w:proofErr w:type="spellEnd"/>
      <w:r>
        <w:t>(</w:t>
      </w:r>
      <w:proofErr w:type="spellStart"/>
      <w:r>
        <w:t>tempPoint</w:t>
      </w:r>
      <w:proofErr w:type="spellEnd"/>
      <w:r>
        <w:t>);</w:t>
      </w:r>
    </w:p>
    <w:p w14:paraId="592DC8B8" w14:textId="77777777" w:rsidR="00B018D4" w:rsidRDefault="00B018D4" w:rsidP="00B018D4">
      <w:pPr>
        <w:ind w:firstLine="480"/>
      </w:pPr>
      <w:r>
        <w:t xml:space="preserve">        }</w:t>
      </w:r>
    </w:p>
    <w:p w14:paraId="4C7A1582" w14:textId="77777777" w:rsidR="00B018D4" w:rsidRDefault="00B018D4" w:rsidP="00B018D4">
      <w:pPr>
        <w:ind w:firstLine="480"/>
      </w:pPr>
      <w:r>
        <w:t xml:space="preserve">        return temp;</w:t>
      </w:r>
    </w:p>
    <w:p w14:paraId="0297EDD4" w14:textId="77777777" w:rsidR="00B018D4" w:rsidRDefault="00B018D4" w:rsidP="00B018D4">
      <w:pPr>
        <w:ind w:firstLine="480"/>
      </w:pPr>
      <w:r>
        <w:t xml:space="preserve">    }</w:t>
      </w:r>
    </w:p>
    <w:p w14:paraId="198B8A13" w14:textId="77777777" w:rsidR="00B018D4" w:rsidRDefault="00B018D4" w:rsidP="00B018D4">
      <w:pPr>
        <w:ind w:firstLine="480"/>
      </w:pPr>
      <w:r>
        <w:t xml:space="preserve">    private Vector&lt;</w:t>
      </w:r>
      <w:proofErr w:type="spellStart"/>
      <w:r>
        <w:t>txtMessage</w:t>
      </w:r>
      <w:proofErr w:type="spellEnd"/>
      <w:r>
        <w:t xml:space="preserve">&gt; </w:t>
      </w:r>
      <w:proofErr w:type="spellStart"/>
      <w:proofErr w:type="gramStart"/>
      <w:r>
        <w:t>getTxtMessage</w:t>
      </w:r>
      <w:proofErr w:type="spellEnd"/>
      <w:r>
        <w:t>(</w:t>
      </w:r>
      <w:proofErr w:type="gramEnd"/>
      <w:r>
        <w:t>Vector&lt;</w:t>
      </w:r>
      <w:proofErr w:type="spellStart"/>
      <w:r>
        <w:t>viewMessage</w:t>
      </w:r>
      <w:proofErr w:type="spellEnd"/>
      <w:r>
        <w:t xml:space="preserve">&gt; </w:t>
      </w:r>
      <w:proofErr w:type="spellStart"/>
      <w:r>
        <w:t>allData</w:t>
      </w:r>
      <w:proofErr w:type="spellEnd"/>
      <w:r>
        <w:t>){</w:t>
      </w:r>
    </w:p>
    <w:p w14:paraId="193CCD41" w14:textId="77777777" w:rsidR="00B018D4" w:rsidRDefault="00B018D4" w:rsidP="00B018D4">
      <w:pPr>
        <w:ind w:firstLine="480"/>
      </w:pPr>
      <w:r>
        <w:t xml:space="preserve">        Vector&lt;</w:t>
      </w:r>
      <w:proofErr w:type="spellStart"/>
      <w:r>
        <w:t>txtMessage</w:t>
      </w:r>
      <w:proofErr w:type="spellEnd"/>
      <w:r>
        <w:t xml:space="preserve">&gt; temp=new </w:t>
      </w:r>
      <w:proofErr w:type="gramStart"/>
      <w:r>
        <w:t>Vector(</w:t>
      </w:r>
      <w:proofErr w:type="gramEnd"/>
      <w:r>
        <w:t>);</w:t>
      </w:r>
    </w:p>
    <w:p w14:paraId="4C9AF2A1" w14:textId="77777777" w:rsidR="00B018D4" w:rsidRDefault="00B018D4" w:rsidP="00B018D4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allData.size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14:paraId="6F5AF748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txtMessage</w:t>
      </w:r>
      <w:proofErr w:type="spellEnd"/>
      <w:r>
        <w:t xml:space="preserve"> </w:t>
      </w:r>
      <w:proofErr w:type="spellStart"/>
      <w:r>
        <w:t>tempTxt</w:t>
      </w:r>
      <w:proofErr w:type="spellEnd"/>
      <w:r>
        <w:t xml:space="preserve">=new </w:t>
      </w:r>
      <w:proofErr w:type="spellStart"/>
      <w:proofErr w:type="gramStart"/>
      <w:r>
        <w:t>txtMessage</w:t>
      </w:r>
      <w:proofErr w:type="spellEnd"/>
      <w:r>
        <w:t>(</w:t>
      </w:r>
      <w:proofErr w:type="gramEnd"/>
      <w:r>
        <w:t>);</w:t>
      </w:r>
    </w:p>
    <w:p w14:paraId="0FCD7B79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tempTxt.setName</w:t>
      </w:r>
      <w:proofErr w:type="spellEnd"/>
      <w:r>
        <w:t>(</w:t>
      </w:r>
      <w:proofErr w:type="spellStart"/>
      <w:r>
        <w:t>allData.elementAt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getViewName</w:t>
      </w:r>
      <w:proofErr w:type="spellEnd"/>
      <w:proofErr w:type="gramEnd"/>
      <w:r>
        <w:t>());</w:t>
      </w:r>
    </w:p>
    <w:p w14:paraId="59067D3D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tempTxt.setTxt</w:t>
      </w:r>
      <w:proofErr w:type="spellEnd"/>
      <w:r>
        <w:t>(</w:t>
      </w:r>
      <w:proofErr w:type="spellStart"/>
      <w:r>
        <w:t>allData.elementAt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getTxt</w:t>
      </w:r>
      <w:proofErr w:type="spellEnd"/>
      <w:proofErr w:type="gramEnd"/>
      <w:r>
        <w:t>());</w:t>
      </w:r>
    </w:p>
    <w:p w14:paraId="68FF7469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temp.add</w:t>
      </w:r>
      <w:proofErr w:type="spellEnd"/>
      <w:r>
        <w:t>(</w:t>
      </w:r>
      <w:proofErr w:type="spellStart"/>
      <w:r>
        <w:t>tempTxt</w:t>
      </w:r>
      <w:proofErr w:type="spellEnd"/>
      <w:r>
        <w:t>);</w:t>
      </w:r>
    </w:p>
    <w:p w14:paraId="2B21C586" w14:textId="77777777" w:rsidR="00B018D4" w:rsidRDefault="00B018D4" w:rsidP="00B018D4">
      <w:pPr>
        <w:ind w:firstLine="480"/>
      </w:pPr>
      <w:r>
        <w:t xml:space="preserve">        }</w:t>
      </w:r>
    </w:p>
    <w:p w14:paraId="49A3764D" w14:textId="77777777" w:rsidR="00B018D4" w:rsidRDefault="00B018D4" w:rsidP="00B018D4">
      <w:pPr>
        <w:ind w:firstLine="480"/>
      </w:pPr>
      <w:r>
        <w:t xml:space="preserve">        return temp;</w:t>
      </w:r>
    </w:p>
    <w:p w14:paraId="1EFE52E6" w14:textId="77777777" w:rsidR="00B018D4" w:rsidRDefault="00B018D4" w:rsidP="00B018D4">
      <w:pPr>
        <w:ind w:firstLine="480"/>
      </w:pPr>
      <w:r>
        <w:t xml:space="preserve">    }</w:t>
      </w:r>
    </w:p>
    <w:p w14:paraId="1DBEFCC0" w14:textId="77777777" w:rsidR="00B018D4" w:rsidRDefault="00B018D4" w:rsidP="00B018D4">
      <w:pPr>
        <w:ind w:firstLine="480"/>
      </w:pPr>
      <w:r>
        <w:t xml:space="preserve">    private void </w:t>
      </w:r>
      <w:proofErr w:type="spellStart"/>
      <w:proofErr w:type="gramStart"/>
      <w:r>
        <w:t>buildHashTable</w:t>
      </w:r>
      <w:proofErr w:type="spellEnd"/>
      <w:r>
        <w:t>(</w:t>
      </w:r>
      <w:proofErr w:type="gramEnd"/>
      <w:r>
        <w:t>){</w:t>
      </w:r>
    </w:p>
    <w:p w14:paraId="42F31842" w14:textId="77777777" w:rsidR="00B018D4" w:rsidRDefault="00B018D4" w:rsidP="00B018D4">
      <w:pPr>
        <w:ind w:firstLine="480"/>
      </w:pPr>
      <w:r>
        <w:t xml:space="preserve">        Vector&lt;</w:t>
      </w:r>
      <w:proofErr w:type="spellStart"/>
      <w:r>
        <w:t>viewMessage</w:t>
      </w:r>
      <w:proofErr w:type="spellEnd"/>
      <w:r>
        <w:t xml:space="preserve">&gt; </w:t>
      </w:r>
      <w:proofErr w:type="spellStart"/>
      <w:r>
        <w:t>allData</w:t>
      </w:r>
      <w:proofErr w:type="spellEnd"/>
      <w:r>
        <w:t>=</w:t>
      </w:r>
      <w:proofErr w:type="spellStart"/>
      <w:proofErr w:type="gramStart"/>
      <w:r>
        <w:t>getAllData</w:t>
      </w:r>
      <w:proofErr w:type="spellEnd"/>
      <w:r>
        <w:t>(</w:t>
      </w:r>
      <w:proofErr w:type="gramEnd"/>
      <w:r>
        <w:t>);</w:t>
      </w:r>
    </w:p>
    <w:p w14:paraId="02F672E6" w14:textId="77777777" w:rsidR="00B018D4" w:rsidRDefault="00B018D4" w:rsidP="00B018D4">
      <w:pPr>
        <w:ind w:firstLine="480"/>
      </w:pPr>
      <w:r>
        <w:t xml:space="preserve">        Vector&lt;Point&gt; key=</w:t>
      </w:r>
      <w:proofErr w:type="spellStart"/>
      <w:r>
        <w:t>getPointMessage</w:t>
      </w:r>
      <w:proofErr w:type="spellEnd"/>
      <w:r>
        <w:t>(</w:t>
      </w:r>
      <w:proofErr w:type="spellStart"/>
      <w:r>
        <w:t>allData</w:t>
      </w:r>
      <w:proofErr w:type="spellEnd"/>
      <w:r>
        <w:t>);</w:t>
      </w:r>
    </w:p>
    <w:p w14:paraId="43A289A4" w14:textId="77777777" w:rsidR="00B018D4" w:rsidRDefault="00B018D4" w:rsidP="00B018D4">
      <w:pPr>
        <w:ind w:firstLine="480"/>
      </w:pPr>
      <w:r>
        <w:t xml:space="preserve">        Vector&lt;</w:t>
      </w:r>
      <w:proofErr w:type="spellStart"/>
      <w:r>
        <w:t>txtMessage</w:t>
      </w:r>
      <w:proofErr w:type="spellEnd"/>
      <w:r>
        <w:t>&gt; values=</w:t>
      </w:r>
      <w:proofErr w:type="spellStart"/>
      <w:r>
        <w:t>getTxtMessage</w:t>
      </w:r>
      <w:proofErr w:type="spellEnd"/>
      <w:r>
        <w:t>(</w:t>
      </w:r>
      <w:proofErr w:type="spellStart"/>
      <w:r>
        <w:t>allData</w:t>
      </w:r>
      <w:proofErr w:type="spellEnd"/>
      <w:r>
        <w:t>);</w:t>
      </w:r>
    </w:p>
    <w:p w14:paraId="4D87393D" w14:textId="77777777" w:rsidR="00B018D4" w:rsidRDefault="00B018D4" w:rsidP="00B018D4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key.size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14:paraId="57ABAFC7" w14:textId="77777777" w:rsidR="00B018D4" w:rsidRDefault="00B018D4" w:rsidP="00B018D4">
      <w:pPr>
        <w:ind w:firstLine="480"/>
      </w:pPr>
      <w:r>
        <w:t xml:space="preserve">            </w:t>
      </w:r>
      <w:proofErr w:type="spellStart"/>
      <w:r>
        <w:t>hashTabelViewMessage.put</w:t>
      </w:r>
      <w:proofErr w:type="spellEnd"/>
      <w:r>
        <w:t>(</w:t>
      </w:r>
      <w:proofErr w:type="spellStart"/>
      <w:proofErr w:type="gramStart"/>
      <w:r>
        <w:t>key.elementAt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),</w:t>
      </w:r>
      <w:proofErr w:type="spellStart"/>
      <w:r>
        <w:t>values.elementAt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0833E3B" w14:textId="77777777" w:rsidR="00B018D4" w:rsidRDefault="00B018D4" w:rsidP="00B018D4">
      <w:pPr>
        <w:ind w:firstLine="480"/>
      </w:pPr>
      <w:r>
        <w:t xml:space="preserve">        }</w:t>
      </w:r>
    </w:p>
    <w:p w14:paraId="75F74E93" w14:textId="77777777" w:rsidR="00B018D4" w:rsidRDefault="00B018D4" w:rsidP="00B018D4">
      <w:pPr>
        <w:ind w:firstLine="480"/>
      </w:pPr>
      <w:r>
        <w:t xml:space="preserve">    }</w:t>
      </w:r>
    </w:p>
    <w:p w14:paraId="2B8E4208" w14:textId="77777777" w:rsidR="00B018D4" w:rsidRDefault="00B018D4" w:rsidP="00B018D4">
      <w:pPr>
        <w:ind w:firstLine="480"/>
      </w:pPr>
      <w:r>
        <w:t xml:space="preserve">    public </w:t>
      </w:r>
      <w:proofErr w:type="spellStart"/>
      <w:proofErr w:type="gramStart"/>
      <w:r>
        <w:t>returnViewPointMessage</w:t>
      </w:r>
      <w:proofErr w:type="spellEnd"/>
      <w:r>
        <w:t>(</w:t>
      </w:r>
      <w:proofErr w:type="gramEnd"/>
      <w:r>
        <w:t>){</w:t>
      </w:r>
    </w:p>
    <w:p w14:paraId="0B8804A7" w14:textId="77777777" w:rsidR="00B018D4" w:rsidRDefault="00B018D4" w:rsidP="00B018D4">
      <w:pPr>
        <w:ind w:firstLine="480"/>
      </w:pPr>
      <w:r>
        <w:t xml:space="preserve">        </w:t>
      </w:r>
      <w:proofErr w:type="spellStart"/>
      <w:proofErr w:type="gramStart"/>
      <w:r>
        <w:t>buildHashTable</w:t>
      </w:r>
      <w:proofErr w:type="spellEnd"/>
      <w:r>
        <w:t>(</w:t>
      </w:r>
      <w:proofErr w:type="gramEnd"/>
      <w:r>
        <w:t>);</w:t>
      </w:r>
    </w:p>
    <w:p w14:paraId="7C2722AD" w14:textId="77777777" w:rsidR="00B018D4" w:rsidRDefault="00B018D4" w:rsidP="00B018D4">
      <w:pPr>
        <w:ind w:firstLine="480"/>
      </w:pPr>
      <w:r>
        <w:t xml:space="preserve">    }</w:t>
      </w:r>
    </w:p>
    <w:p w14:paraId="046A46E7" w14:textId="77777777" w:rsidR="00B018D4" w:rsidRDefault="00B018D4" w:rsidP="00B018D4">
      <w:pPr>
        <w:ind w:firstLine="480"/>
      </w:pPr>
      <w:r>
        <w:t xml:space="preserve">    public </w:t>
      </w:r>
      <w:proofErr w:type="spellStart"/>
      <w:r>
        <w:t>txtMessage</w:t>
      </w:r>
      <w:proofErr w:type="spellEnd"/>
      <w:r>
        <w:t xml:space="preserve"> </w:t>
      </w:r>
      <w:proofErr w:type="spellStart"/>
      <w:proofErr w:type="gramStart"/>
      <w:r>
        <w:t>getViewPointMessage</w:t>
      </w:r>
      <w:proofErr w:type="spellEnd"/>
      <w:r>
        <w:t>(</w:t>
      </w:r>
      <w:proofErr w:type="gramEnd"/>
      <w:r>
        <w:t>Point click){</w:t>
      </w:r>
    </w:p>
    <w:p w14:paraId="7C2ECFBA" w14:textId="77777777" w:rsidR="00B018D4" w:rsidRDefault="00B018D4" w:rsidP="00B018D4">
      <w:pPr>
        <w:ind w:firstLine="480"/>
      </w:pPr>
      <w:r>
        <w:t xml:space="preserve">        return </w:t>
      </w:r>
      <w:proofErr w:type="spellStart"/>
      <w:r>
        <w:t>hashTabelViewMessage.get</w:t>
      </w:r>
      <w:proofErr w:type="spellEnd"/>
      <w:r>
        <w:t>(click);</w:t>
      </w:r>
    </w:p>
    <w:p w14:paraId="2AE3FB2C" w14:textId="77777777" w:rsidR="00B018D4" w:rsidRDefault="00B018D4" w:rsidP="00B018D4">
      <w:pPr>
        <w:ind w:firstLine="480"/>
      </w:pPr>
      <w:r>
        <w:t xml:space="preserve">    }</w:t>
      </w:r>
    </w:p>
    <w:p w14:paraId="41AF4CEE" w14:textId="0ABBD7B5" w:rsidR="00B018D4" w:rsidRDefault="00B018D4" w:rsidP="00B018D4">
      <w:pPr>
        <w:ind w:firstLine="480"/>
      </w:pPr>
      <w:r>
        <w:t>}</w:t>
      </w:r>
    </w:p>
    <w:p w14:paraId="634EF8CB" w14:textId="2889C3A7" w:rsidR="00B018D4" w:rsidRDefault="00B018D4" w:rsidP="00B018D4">
      <w:pPr>
        <w:pStyle w:val="3"/>
      </w:pPr>
      <w:bookmarkStart w:id="16" w:name="_Toc29900447"/>
      <w:r>
        <w:rPr>
          <w:rFonts w:hint="eastAsia"/>
        </w:rPr>
        <w:t>鼠标点击偏移修正</w:t>
      </w:r>
      <w:bookmarkEnd w:id="16"/>
    </w:p>
    <w:p w14:paraId="48239D95" w14:textId="1AE38BA4" w:rsidR="00B018D4" w:rsidRDefault="00B018D4" w:rsidP="00B018D4">
      <w:pPr>
        <w:ind w:firstLine="480"/>
      </w:pPr>
      <w:r>
        <w:rPr>
          <w:rFonts w:hint="eastAsia"/>
        </w:rPr>
        <w:t>用户点击景点的时候，并不是每次都十分准确地点到景点的极其精准的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坐标。用户点的不够准，我们需要修正这个差距。</w:t>
      </w:r>
    </w:p>
    <w:p w14:paraId="18673EC4" w14:textId="69C0FCF5" w:rsidR="00B018D4" w:rsidRDefault="00B018D4" w:rsidP="00B018D4">
      <w:pPr>
        <w:ind w:firstLine="480"/>
      </w:pPr>
      <w:r>
        <w:rPr>
          <w:rFonts w:hint="eastAsia"/>
        </w:rPr>
        <w:t>我使用的方法是，收集一个景点后，以这个点为中心扩散一定范围，用这些点建立一个并查集，该范围的所有结点都指向景点，从而修正用户鼠标点击不准的问题。</w:t>
      </w:r>
    </w:p>
    <w:p w14:paraId="2BB533FF" w14:textId="77777777" w:rsidR="00126C82" w:rsidRDefault="00126C82" w:rsidP="00B018D4">
      <w:pPr>
        <w:ind w:firstLine="480"/>
      </w:pPr>
    </w:p>
    <w:p w14:paraId="5A56205E" w14:textId="77777777" w:rsidR="00B018D4" w:rsidRDefault="00B018D4" w:rsidP="00B018D4">
      <w:pPr>
        <w:ind w:firstLine="480"/>
      </w:pPr>
      <w:r>
        <w:t xml:space="preserve">    public void </w:t>
      </w:r>
      <w:proofErr w:type="spellStart"/>
      <w:proofErr w:type="gramStart"/>
      <w:r>
        <w:t>addViewPointPosition</w:t>
      </w:r>
      <w:proofErr w:type="spellEnd"/>
      <w:r>
        <w:t>(</w:t>
      </w:r>
      <w:proofErr w:type="gramEnd"/>
      <w:r>
        <w:t>Point click){</w:t>
      </w:r>
    </w:p>
    <w:p w14:paraId="3524A545" w14:textId="77777777" w:rsidR="00B018D4" w:rsidRDefault="00B018D4" w:rsidP="00B018D4">
      <w:pPr>
        <w:ind w:firstLine="480"/>
      </w:pPr>
      <w:r>
        <w:lastRenderedPageBreak/>
        <w:t xml:space="preserve">        </w:t>
      </w:r>
      <w:proofErr w:type="spellStart"/>
      <w:proofErr w:type="gramStart"/>
      <w:r>
        <w:t>conSQL</w:t>
      </w:r>
      <w:proofErr w:type="spellEnd"/>
      <w:r>
        <w:t>(</w:t>
      </w:r>
      <w:proofErr w:type="gramEnd"/>
      <w:r>
        <w:t>);</w:t>
      </w:r>
    </w:p>
    <w:p w14:paraId="59E509DA" w14:textId="77777777" w:rsidR="00B018D4" w:rsidRDefault="00B018D4" w:rsidP="00B018D4">
      <w:pPr>
        <w:ind w:firstLine="480"/>
      </w:pPr>
      <w:r>
        <w:t xml:space="preserve">        </w:t>
      </w:r>
      <w:proofErr w:type="spellStart"/>
      <w:proofErr w:type="gramStart"/>
      <w:r>
        <w:t>builtCon</w:t>
      </w:r>
      <w:proofErr w:type="spellEnd"/>
      <w:r>
        <w:t>(</w:t>
      </w:r>
      <w:proofErr w:type="gramEnd"/>
      <w:r>
        <w:t>);</w:t>
      </w:r>
    </w:p>
    <w:p w14:paraId="42B7DC78" w14:textId="77777777" w:rsidR="00B018D4" w:rsidRDefault="00B018D4" w:rsidP="00B018D4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=-5*2;i&lt;6*2;i++)</w:t>
      </w:r>
    </w:p>
    <w:p w14:paraId="2291AD21" w14:textId="77777777" w:rsidR="00B018D4" w:rsidRDefault="00B018D4" w:rsidP="00B018D4">
      <w:pPr>
        <w:ind w:firstLine="480"/>
      </w:pPr>
      <w:r>
        <w:t xml:space="preserve">            </w:t>
      </w:r>
      <w:proofErr w:type="gramStart"/>
      <w:r>
        <w:t>for(</w:t>
      </w:r>
      <w:proofErr w:type="gramEnd"/>
      <w:r>
        <w:t>int j=-5*2;j&lt;6*2;j++){</w:t>
      </w:r>
    </w:p>
    <w:p w14:paraId="49AB940B" w14:textId="77777777" w:rsidR="00B018D4" w:rsidRDefault="00B018D4" w:rsidP="00B018D4">
      <w:pPr>
        <w:ind w:firstLine="480"/>
      </w:pPr>
      <w:r>
        <w:t xml:space="preserve">                String massage="('"+((int)click.getX()+i)+"','"+((int)click.getY()+j)+"','"+((int)click.getX())+"','"+((int)click.getY())+"')";</w:t>
      </w:r>
    </w:p>
    <w:p w14:paraId="565B47A8" w14:textId="77777777" w:rsidR="00B018D4" w:rsidRDefault="00B018D4" w:rsidP="00B018D4">
      <w:pPr>
        <w:ind w:firstLine="480"/>
      </w:pPr>
      <w:r>
        <w:t xml:space="preserve">                </w:t>
      </w:r>
      <w:proofErr w:type="gramStart"/>
      <w:r>
        <w:t>try{</w:t>
      </w:r>
      <w:proofErr w:type="gramEnd"/>
    </w:p>
    <w:p w14:paraId="06D8D3D2" w14:textId="77777777" w:rsidR="00B018D4" w:rsidRDefault="00B018D4" w:rsidP="00B018D4">
      <w:pPr>
        <w:ind w:firstLine="480"/>
      </w:pPr>
      <w:r>
        <w:t xml:space="preserve">                    </w:t>
      </w:r>
      <w:proofErr w:type="spellStart"/>
      <w:proofErr w:type="gramStart"/>
      <w:r>
        <w:t>cmd.executeUpdate</w:t>
      </w:r>
      <w:proofErr w:type="spellEnd"/>
      <w:proofErr w:type="gramEnd"/>
      <w:r>
        <w:t>(</w:t>
      </w:r>
      <w:proofErr w:type="spellStart"/>
      <w:r>
        <w:t>insertCommand+massage</w:t>
      </w:r>
      <w:proofErr w:type="spellEnd"/>
      <w:r>
        <w:t>);</w:t>
      </w:r>
    </w:p>
    <w:p w14:paraId="4742E652" w14:textId="77777777" w:rsidR="00B018D4" w:rsidRDefault="00B018D4" w:rsidP="00B018D4">
      <w:pPr>
        <w:ind w:firstLine="480"/>
      </w:pPr>
      <w:r>
        <w:t xml:space="preserve">                    </w:t>
      </w:r>
      <w:proofErr w:type="spellStart"/>
      <w:r>
        <w:t>System.out.println</w:t>
      </w:r>
      <w:proofErr w:type="spellEnd"/>
      <w:r>
        <w:t>("Successful!");</w:t>
      </w:r>
    </w:p>
    <w:p w14:paraId="6C8AB91E" w14:textId="77777777" w:rsidR="00B018D4" w:rsidRDefault="00B018D4" w:rsidP="00B018D4">
      <w:pPr>
        <w:ind w:firstLine="480"/>
      </w:pPr>
      <w:r>
        <w:t xml:space="preserve">                </w:t>
      </w:r>
      <w:proofErr w:type="gramStart"/>
      <w:r>
        <w:t>}catch</w:t>
      </w:r>
      <w:proofErr w:type="gramEnd"/>
      <w:r>
        <w:t xml:space="preserve"> (</w:t>
      </w:r>
      <w:proofErr w:type="spellStart"/>
      <w:r>
        <w:t>SQLException</w:t>
      </w:r>
      <w:proofErr w:type="spellEnd"/>
      <w:r>
        <w:t xml:space="preserve"> e){</w:t>
      </w:r>
    </w:p>
    <w:p w14:paraId="20ECB23B" w14:textId="77777777" w:rsidR="00B018D4" w:rsidRDefault="00B018D4" w:rsidP="00B018D4">
      <w:pPr>
        <w:ind w:firstLine="480"/>
      </w:pPr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e.toString</w:t>
      </w:r>
      <w:proofErr w:type="spellEnd"/>
      <w:proofErr w:type="gramEnd"/>
      <w:r>
        <w:t>());</w:t>
      </w:r>
    </w:p>
    <w:p w14:paraId="337E3E80" w14:textId="77777777" w:rsidR="00B018D4" w:rsidRDefault="00B018D4" w:rsidP="00B018D4">
      <w:pPr>
        <w:ind w:firstLine="480"/>
      </w:pPr>
      <w:r>
        <w:t xml:space="preserve">                }</w:t>
      </w:r>
    </w:p>
    <w:p w14:paraId="0D308FC4" w14:textId="77777777" w:rsidR="00B018D4" w:rsidRDefault="00B018D4" w:rsidP="00B018D4">
      <w:pPr>
        <w:ind w:firstLine="480"/>
      </w:pPr>
      <w:r>
        <w:t xml:space="preserve">            }</w:t>
      </w:r>
    </w:p>
    <w:p w14:paraId="5F3F2CFE" w14:textId="77D6A62E" w:rsidR="00A975A8" w:rsidRDefault="00B018D4" w:rsidP="00A975A8">
      <w:pPr>
        <w:ind w:firstLine="480"/>
      </w:pPr>
      <w:r>
        <w:t xml:space="preserve">    }</w:t>
      </w:r>
    </w:p>
    <w:p w14:paraId="507BEC79" w14:textId="4B32D308" w:rsidR="00B018D4" w:rsidRDefault="00B018D4" w:rsidP="00B018D4">
      <w:pPr>
        <w:pStyle w:val="3"/>
      </w:pPr>
      <w:bookmarkStart w:id="17" w:name="_Toc29900448"/>
      <w:r>
        <w:rPr>
          <w:rFonts w:hint="eastAsia"/>
        </w:rPr>
        <w:t>数据库调用中文时出现乱码</w:t>
      </w:r>
      <w:bookmarkEnd w:id="17"/>
    </w:p>
    <w:p w14:paraId="784BDCF8" w14:textId="245F398F" w:rsidR="00B018D4" w:rsidRDefault="00B018D4" w:rsidP="00B018D4">
      <w:pPr>
        <w:ind w:firstLine="480"/>
      </w:pPr>
      <w:r>
        <w:rPr>
          <w:rFonts w:hint="eastAsia"/>
        </w:rPr>
        <w:t>原因是字符集。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的字符集要设置成</w:t>
      </w:r>
      <w:r>
        <w:rPr>
          <w:rFonts w:hint="eastAsia"/>
        </w:rPr>
        <w:t>utf-8</w:t>
      </w:r>
      <w:r>
        <w:rPr>
          <w:rFonts w:hint="eastAsia"/>
        </w:rPr>
        <w:t>，在</w:t>
      </w:r>
      <w:r>
        <w:rPr>
          <w:rFonts w:hint="eastAsia"/>
        </w:rPr>
        <w:t>java</w:t>
      </w:r>
      <w:proofErr w:type="gramStart"/>
      <w:r>
        <w:rPr>
          <w:rFonts w:hint="eastAsia"/>
        </w:rPr>
        <w:t>里导入时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要加一句</w:t>
      </w:r>
      <w:r>
        <w:rPr>
          <w:rFonts w:hint="eastAsia"/>
        </w:rPr>
        <w:t>encode</w:t>
      </w:r>
      <w:r>
        <w:rPr>
          <w:rFonts w:hint="eastAsia"/>
        </w:rPr>
        <w:t>，把</w:t>
      </w:r>
      <w:r>
        <w:rPr>
          <w:rFonts w:hint="eastAsia"/>
        </w:rPr>
        <w:t>utf-8</w:t>
      </w:r>
      <w:r>
        <w:rPr>
          <w:rFonts w:hint="eastAsia"/>
        </w:rPr>
        <w:t>编译过来才能不显示乱码。</w:t>
      </w:r>
    </w:p>
    <w:p w14:paraId="7FA62826" w14:textId="4BF020FD" w:rsidR="00B018D4" w:rsidRDefault="00B018D4" w:rsidP="00B018D4">
      <w:r w:rsidRPr="00B018D4">
        <w:t>private String</w:t>
      </w:r>
      <w:r>
        <w:t xml:space="preserve"> </w:t>
      </w:r>
      <w:r w:rsidRPr="00B018D4">
        <w:t>url="</w:t>
      </w:r>
      <w:proofErr w:type="gramStart"/>
      <w:r w:rsidRPr="00B018D4">
        <w:t>jdbc:mysql://127.0.0.1:3306/viewPoint?characterEncoding=UTF-8</w:t>
      </w:r>
      <w:proofErr w:type="gramEnd"/>
      <w:r w:rsidRPr="00B018D4">
        <w:t>";</w:t>
      </w:r>
    </w:p>
    <w:p w14:paraId="562E5F8D" w14:textId="7155987F" w:rsidR="00B018D4" w:rsidRDefault="006539A4" w:rsidP="00B018D4">
      <w:pPr>
        <w:pStyle w:val="3"/>
      </w:pPr>
      <w:bookmarkStart w:id="18" w:name="_Toc29900449"/>
      <w:r>
        <w:rPr>
          <w:rFonts w:hint="eastAsia"/>
        </w:rPr>
        <w:t>最短路径算法</w:t>
      </w:r>
      <w:bookmarkEnd w:id="18"/>
    </w:p>
    <w:p w14:paraId="1ED55AFC" w14:textId="77777777" w:rsidR="00406E1C" w:rsidRDefault="006539A4" w:rsidP="00406E1C">
      <w:pPr>
        <w:ind w:firstLine="480"/>
      </w:pPr>
      <w:r>
        <w:rPr>
          <w:rFonts w:hint="eastAsia"/>
        </w:rPr>
        <w:t>本次实现我采用是</w:t>
      </w:r>
      <w:proofErr w:type="spellStart"/>
      <w:r>
        <w:rPr>
          <w:rFonts w:hint="eastAsia"/>
        </w:rPr>
        <w:t>dijkstra</w:t>
      </w:r>
      <w:proofErr w:type="spellEnd"/>
      <w:r>
        <w:rPr>
          <w:rFonts w:hint="eastAsia"/>
        </w:rPr>
        <w:t>最短路径算法。</w:t>
      </w:r>
      <w:r w:rsidR="00406E1C">
        <w:rPr>
          <w:rFonts w:hint="eastAsia"/>
        </w:rPr>
        <w:t>编写代码途中发现有些地方出了错，调试了很久才调试出来。</w:t>
      </w:r>
    </w:p>
    <w:p w14:paraId="7BC821B1" w14:textId="3F7C4E51" w:rsidR="006539A4" w:rsidRDefault="006539A4" w:rsidP="00406E1C">
      <w:pPr>
        <w:ind w:firstLine="480"/>
      </w:pPr>
      <w:r>
        <w:rPr>
          <w:rFonts w:hint="eastAsia"/>
        </w:rPr>
        <w:t>此算法复杂度为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406E1C">
        <w:rPr>
          <w:rFonts w:hint="eastAsia"/>
        </w:rPr>
        <w:t>。在本实验中由于实验数据并没有太大，</w:t>
      </w:r>
      <w:r w:rsidR="00406E1C">
        <w:rPr>
          <w:rFonts w:hint="eastAsia"/>
        </w:rPr>
        <w:t>80</w:t>
      </w:r>
      <w:r w:rsidR="00406E1C">
        <w:rPr>
          <w:rFonts w:hint="eastAsia"/>
        </w:rPr>
        <w:t>，</w:t>
      </w:r>
      <w:r w:rsidR="00406E1C">
        <w:rPr>
          <w:rFonts w:hint="eastAsia"/>
        </w:rPr>
        <w:t>90</w:t>
      </w:r>
      <w:r w:rsidR="00406E1C">
        <w:rPr>
          <w:rFonts w:hint="eastAsia"/>
        </w:rPr>
        <w:t>左右的点可以算的过来。</w:t>
      </w:r>
    </w:p>
    <w:p w14:paraId="330F10B7" w14:textId="6198942D" w:rsidR="00406E1C" w:rsidRDefault="00406E1C" w:rsidP="00406E1C">
      <w:pPr>
        <w:ind w:firstLine="480"/>
      </w:pPr>
      <w:r>
        <w:rPr>
          <w:rFonts w:hint="eastAsia"/>
        </w:rPr>
        <w:t>但算法依然可以优化，利用邻接表和</w:t>
      </w:r>
      <w:proofErr w:type="gramStart"/>
      <w:r>
        <w:rPr>
          <w:rFonts w:hint="eastAsia"/>
        </w:rPr>
        <w:t>二叉堆</w:t>
      </w:r>
      <w:proofErr w:type="gramEnd"/>
      <w:r>
        <w:rPr>
          <w:rFonts w:hint="eastAsia"/>
        </w:rPr>
        <w:t>，能够将复杂度降为</w:t>
      </w:r>
      <m:oMath>
        <m:r>
          <w:rPr>
            <w:rFonts w:ascii="Cambria Math" w:hAnsi="Cambria Math"/>
          </w:rPr>
          <m:t>O(elogn)</m:t>
        </m:r>
      </m:oMath>
      <w:r>
        <w:rPr>
          <w:rFonts w:hint="eastAsia"/>
        </w:rPr>
        <w:t>。</w:t>
      </w:r>
    </w:p>
    <w:p w14:paraId="35797AAF" w14:textId="77777777" w:rsidR="00126C82" w:rsidRDefault="00126C82" w:rsidP="00406E1C">
      <w:pPr>
        <w:ind w:firstLine="480"/>
      </w:pPr>
    </w:p>
    <w:p w14:paraId="02764D62" w14:textId="77777777" w:rsidR="00406E1C" w:rsidRDefault="00406E1C" w:rsidP="00406E1C">
      <w:pPr>
        <w:ind w:firstLine="480"/>
      </w:pPr>
      <w:r>
        <w:t xml:space="preserve">public void </w:t>
      </w:r>
      <w:proofErr w:type="gramStart"/>
      <w:r>
        <w:t>Dijkstra(</w:t>
      </w:r>
      <w:proofErr w:type="gramEnd"/>
      <w:r>
        <w:t>int index){</w:t>
      </w:r>
    </w:p>
    <w:p w14:paraId="0F834E4B" w14:textId="77777777" w:rsidR="00406E1C" w:rsidRDefault="00406E1C" w:rsidP="00406E1C">
      <w:pPr>
        <w:ind w:firstLine="480"/>
      </w:pPr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3B5F54BD" w14:textId="77777777" w:rsidR="00406E1C" w:rsidRDefault="00406E1C" w:rsidP="00406E1C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cap;i</w:t>
      </w:r>
      <w:proofErr w:type="spellEnd"/>
      <w:r>
        <w:t>++){</w:t>
      </w:r>
    </w:p>
    <w:p w14:paraId="534297B2" w14:textId="77777777" w:rsidR="00406E1C" w:rsidRDefault="00406E1C" w:rsidP="00406E1C">
      <w:pPr>
        <w:ind w:firstLine="480"/>
      </w:pPr>
      <w:r>
        <w:t xml:space="preserve">            if(e[index][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inf)</w:t>
      </w:r>
    </w:p>
    <w:p w14:paraId="3CC27AFB" w14:textId="77777777" w:rsidR="00406E1C" w:rsidRDefault="00406E1C" w:rsidP="00406E1C">
      <w:pPr>
        <w:ind w:firstLine="480"/>
      </w:pPr>
      <w:r>
        <w:t xml:space="preserve">            dis[</w:t>
      </w:r>
      <w:proofErr w:type="spellStart"/>
      <w:r>
        <w:t>i</w:t>
      </w:r>
      <w:proofErr w:type="spellEnd"/>
      <w:r>
        <w:t>]=e[index][</w:t>
      </w:r>
      <w:proofErr w:type="spellStart"/>
      <w:r>
        <w:t>i</w:t>
      </w:r>
      <w:proofErr w:type="spellEnd"/>
      <w:r>
        <w:t>];</w:t>
      </w:r>
    </w:p>
    <w:p w14:paraId="0BF4B791" w14:textId="77777777" w:rsidR="00406E1C" w:rsidRDefault="00406E1C" w:rsidP="00406E1C">
      <w:pPr>
        <w:ind w:firstLine="480"/>
      </w:pPr>
      <w:r>
        <w:t xml:space="preserve">        }</w:t>
      </w:r>
    </w:p>
    <w:p w14:paraId="4632FAFC" w14:textId="77777777" w:rsidR="00406E1C" w:rsidRDefault="00406E1C" w:rsidP="00406E1C">
      <w:pPr>
        <w:ind w:firstLine="480"/>
      </w:pPr>
      <w:r>
        <w:t xml:space="preserve">        dis[index]=0;</w:t>
      </w:r>
    </w:p>
    <w:p w14:paraId="2CD37010" w14:textId="77777777" w:rsidR="00406E1C" w:rsidRDefault="00406E1C" w:rsidP="00406E1C">
      <w:pPr>
        <w:ind w:firstLine="48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cap;i</w:t>
      </w:r>
      <w:proofErr w:type="spellEnd"/>
      <w:r>
        <w:t>++){</w:t>
      </w:r>
    </w:p>
    <w:p w14:paraId="467ED979" w14:textId="77777777" w:rsidR="00406E1C" w:rsidRDefault="00406E1C" w:rsidP="00406E1C">
      <w:pPr>
        <w:ind w:firstLine="480"/>
      </w:pPr>
      <w:r>
        <w:t xml:space="preserve">            int u=-1;</w:t>
      </w:r>
    </w:p>
    <w:p w14:paraId="0B69D1A0" w14:textId="77777777" w:rsidR="00406E1C" w:rsidRDefault="00406E1C" w:rsidP="00406E1C">
      <w:pPr>
        <w:ind w:firstLine="480"/>
      </w:pPr>
      <w:r>
        <w:t xml:space="preserve">            double min=inf;</w:t>
      </w:r>
    </w:p>
    <w:p w14:paraId="759B925B" w14:textId="77777777" w:rsidR="00406E1C" w:rsidRDefault="00406E1C" w:rsidP="00406E1C">
      <w:pPr>
        <w:ind w:firstLine="480"/>
      </w:pPr>
      <w:r>
        <w:lastRenderedPageBreak/>
        <w:t xml:space="preserve">            </w:t>
      </w:r>
      <w:proofErr w:type="gramStart"/>
      <w:r>
        <w:t>for(</w:t>
      </w:r>
      <w:proofErr w:type="gramEnd"/>
      <w:r>
        <w:t>int j=1;j&lt;</w:t>
      </w:r>
      <w:proofErr w:type="spellStart"/>
      <w:r>
        <w:t>cap;j</w:t>
      </w:r>
      <w:proofErr w:type="spellEnd"/>
      <w:r>
        <w:t>++){</w:t>
      </w:r>
    </w:p>
    <w:p w14:paraId="6C4AA5D7" w14:textId="77777777" w:rsidR="00406E1C" w:rsidRDefault="00406E1C" w:rsidP="00406E1C">
      <w:pPr>
        <w:ind w:firstLine="480"/>
      </w:pPr>
      <w:r>
        <w:t xml:space="preserve">                if(vis[j]==false&amp;&amp;min&gt;dis[j</w:t>
      </w:r>
      <w:proofErr w:type="gramStart"/>
      <w:r>
        <w:t>]){</w:t>
      </w:r>
      <w:proofErr w:type="gramEnd"/>
    </w:p>
    <w:p w14:paraId="06C921D2" w14:textId="77777777" w:rsidR="00406E1C" w:rsidRDefault="00406E1C" w:rsidP="00406E1C">
      <w:pPr>
        <w:ind w:firstLine="480"/>
      </w:pPr>
      <w:r>
        <w:t xml:space="preserve">                    min=dis[j];</w:t>
      </w:r>
    </w:p>
    <w:p w14:paraId="6D231A60" w14:textId="77777777" w:rsidR="00406E1C" w:rsidRDefault="00406E1C" w:rsidP="00406E1C">
      <w:pPr>
        <w:ind w:firstLine="480"/>
      </w:pPr>
      <w:r>
        <w:t xml:space="preserve">                    u=j;</w:t>
      </w:r>
    </w:p>
    <w:p w14:paraId="76B7D1B4" w14:textId="77777777" w:rsidR="00406E1C" w:rsidRDefault="00406E1C" w:rsidP="00406E1C">
      <w:pPr>
        <w:ind w:firstLine="480"/>
      </w:pPr>
      <w:r>
        <w:t xml:space="preserve">                }</w:t>
      </w:r>
    </w:p>
    <w:p w14:paraId="04F4D7E9" w14:textId="77777777" w:rsidR="00406E1C" w:rsidRDefault="00406E1C" w:rsidP="00406E1C">
      <w:pPr>
        <w:ind w:firstLine="480"/>
      </w:pPr>
      <w:r>
        <w:t xml:space="preserve">            }</w:t>
      </w:r>
    </w:p>
    <w:p w14:paraId="400BC050" w14:textId="77777777" w:rsidR="00406E1C" w:rsidRDefault="00406E1C" w:rsidP="00406E1C">
      <w:pPr>
        <w:ind w:firstLine="480"/>
      </w:pPr>
      <w:r>
        <w:t xml:space="preserve">            if(u==-1)</w:t>
      </w:r>
    </w:p>
    <w:p w14:paraId="1DDD9F85" w14:textId="77777777" w:rsidR="00406E1C" w:rsidRDefault="00406E1C" w:rsidP="00406E1C">
      <w:pPr>
        <w:ind w:firstLine="480"/>
      </w:pPr>
      <w:r>
        <w:t xml:space="preserve">                break;</w:t>
      </w:r>
    </w:p>
    <w:p w14:paraId="5A3D7EB7" w14:textId="77777777" w:rsidR="00406E1C" w:rsidRDefault="00406E1C" w:rsidP="00406E1C">
      <w:pPr>
        <w:ind w:firstLine="480"/>
      </w:pPr>
      <w:r>
        <w:t xml:space="preserve">            vis[u]=true;</w:t>
      </w:r>
    </w:p>
    <w:p w14:paraId="043324AD" w14:textId="77777777" w:rsidR="00406E1C" w:rsidRDefault="00406E1C" w:rsidP="00406E1C">
      <w:pPr>
        <w:ind w:firstLine="480"/>
      </w:pPr>
      <w:r>
        <w:t xml:space="preserve">            </w:t>
      </w:r>
      <w:proofErr w:type="gramStart"/>
      <w:r>
        <w:t>for(</w:t>
      </w:r>
      <w:proofErr w:type="gramEnd"/>
      <w:r>
        <w:t>int v=1;v&lt;</w:t>
      </w:r>
      <w:proofErr w:type="spellStart"/>
      <w:r>
        <w:t>cap;v</w:t>
      </w:r>
      <w:proofErr w:type="spellEnd"/>
      <w:r>
        <w:t>++){</w:t>
      </w:r>
    </w:p>
    <w:p w14:paraId="3912AD6E" w14:textId="77777777" w:rsidR="00406E1C" w:rsidRDefault="00406E1C" w:rsidP="00406E1C">
      <w:pPr>
        <w:ind w:firstLine="480"/>
      </w:pPr>
      <w:r>
        <w:t xml:space="preserve">                if(vis[v]==false&amp;&amp;e[u][v</w:t>
      </w:r>
      <w:proofErr w:type="gramStart"/>
      <w:r>
        <w:t>]!=</w:t>
      </w:r>
      <w:proofErr w:type="gramEnd"/>
      <w:r>
        <w:t>inf){</w:t>
      </w:r>
    </w:p>
    <w:p w14:paraId="1C9431BA" w14:textId="77777777" w:rsidR="00406E1C" w:rsidRDefault="00406E1C" w:rsidP="00406E1C">
      <w:pPr>
        <w:ind w:firstLine="480"/>
      </w:pPr>
      <w:r>
        <w:t xml:space="preserve">                    if(dis[v]&gt;dis[u]+e[u][v</w:t>
      </w:r>
      <w:proofErr w:type="gramStart"/>
      <w:r>
        <w:t>]){</w:t>
      </w:r>
      <w:proofErr w:type="gramEnd"/>
    </w:p>
    <w:p w14:paraId="7C445B19" w14:textId="77777777" w:rsidR="00406E1C" w:rsidRDefault="00406E1C" w:rsidP="00406E1C">
      <w:pPr>
        <w:ind w:firstLine="480"/>
      </w:pPr>
      <w:r>
        <w:t xml:space="preserve">                        dis[v]=dis[u]+e[u][v];</w:t>
      </w:r>
    </w:p>
    <w:p w14:paraId="6567C691" w14:textId="77777777" w:rsidR="00406E1C" w:rsidRDefault="00406E1C" w:rsidP="00406E1C">
      <w:pPr>
        <w:ind w:firstLine="480"/>
      </w:pPr>
      <w:r>
        <w:t xml:space="preserve">                        pre[v]=u;</w:t>
      </w:r>
    </w:p>
    <w:p w14:paraId="59398583" w14:textId="77777777" w:rsidR="00406E1C" w:rsidRDefault="00406E1C" w:rsidP="00406E1C">
      <w:pPr>
        <w:ind w:firstLine="480"/>
      </w:pPr>
      <w:r>
        <w:t xml:space="preserve">                    }</w:t>
      </w:r>
    </w:p>
    <w:p w14:paraId="0EC3CE75" w14:textId="77777777" w:rsidR="00406E1C" w:rsidRDefault="00406E1C" w:rsidP="00406E1C">
      <w:pPr>
        <w:ind w:firstLine="480"/>
      </w:pPr>
      <w:r>
        <w:t xml:space="preserve">                }</w:t>
      </w:r>
    </w:p>
    <w:p w14:paraId="08D40625" w14:textId="77777777" w:rsidR="00406E1C" w:rsidRDefault="00406E1C" w:rsidP="00406E1C">
      <w:pPr>
        <w:ind w:firstLine="480"/>
      </w:pPr>
      <w:r>
        <w:t xml:space="preserve">            }</w:t>
      </w:r>
    </w:p>
    <w:p w14:paraId="48FC704A" w14:textId="77777777" w:rsidR="00406E1C" w:rsidRDefault="00406E1C" w:rsidP="00406E1C">
      <w:pPr>
        <w:ind w:firstLine="480"/>
      </w:pPr>
      <w:r>
        <w:t xml:space="preserve">        }</w:t>
      </w:r>
    </w:p>
    <w:p w14:paraId="49C31B41" w14:textId="176C9F3A" w:rsidR="00406E1C" w:rsidRDefault="00406E1C" w:rsidP="00406E1C">
      <w:pPr>
        <w:ind w:firstLine="480"/>
      </w:pPr>
      <w:r>
        <w:t xml:space="preserve">    }</w:t>
      </w:r>
    </w:p>
    <w:p w14:paraId="56F5CF45" w14:textId="77777777" w:rsidR="005A25E2" w:rsidRDefault="005A25E2" w:rsidP="00D87AC1">
      <w:pPr>
        <w:pStyle w:val="2"/>
      </w:pPr>
      <w:bookmarkStart w:id="19" w:name="_Toc29900450"/>
      <w:r>
        <w:rPr>
          <w:rFonts w:hint="eastAsia"/>
        </w:rPr>
        <w:t>六、测试结果</w:t>
      </w:r>
      <w:bookmarkEnd w:id="19"/>
    </w:p>
    <w:p w14:paraId="2F1D73CB" w14:textId="51BFC80F" w:rsidR="005A25E2" w:rsidRDefault="00406E1C" w:rsidP="00406E1C">
      <w:pPr>
        <w:pStyle w:val="3"/>
      </w:pPr>
      <w:bookmarkStart w:id="20" w:name="_Toc29900451"/>
      <w:r>
        <w:rPr>
          <w:rFonts w:hint="eastAsia"/>
        </w:rPr>
        <w:t>登陆界面</w:t>
      </w:r>
      <w:bookmarkEnd w:id="20"/>
    </w:p>
    <w:p w14:paraId="440C2777" w14:textId="21D0DE99" w:rsidR="00F85F27" w:rsidRDefault="00F85F27" w:rsidP="00406E1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该界面是登陆的界面，要求验证用户身份</w:t>
      </w:r>
    </w:p>
    <w:p w14:paraId="456AC842" w14:textId="1CB0C1EB" w:rsidR="00406E1C" w:rsidRDefault="00406E1C" w:rsidP="00406E1C">
      <w:r>
        <w:rPr>
          <w:noProof/>
        </w:rPr>
        <w:drawing>
          <wp:inline distT="0" distB="0" distL="0" distR="0" wp14:anchorId="30ED082F" wp14:editId="7C72632F">
            <wp:extent cx="3153840" cy="282632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693" cy="28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247" w14:textId="22E740E1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系统登录界面</w:t>
      </w:r>
    </w:p>
    <w:p w14:paraId="1CD9E727" w14:textId="77777777" w:rsidR="00F85F27" w:rsidRDefault="00F85F27" w:rsidP="00406E1C"/>
    <w:p w14:paraId="15A8F5A1" w14:textId="0F36735E" w:rsidR="00F85F27" w:rsidRDefault="00F85F27" w:rsidP="00F85F27">
      <w:pPr>
        <w:ind w:firstLine="480"/>
      </w:pPr>
      <w:r>
        <w:rPr>
          <w:rFonts w:hint="eastAsia"/>
        </w:rPr>
        <w:t>当输入为管理员账户时，会提示是否以管理员身份进入系统。</w:t>
      </w:r>
      <w:proofErr w:type="gramStart"/>
      <w:r>
        <w:rPr>
          <w:rFonts w:hint="eastAsia"/>
        </w:rPr>
        <w:t>点否就是</w:t>
      </w:r>
      <w:proofErr w:type="gramEnd"/>
      <w:r>
        <w:rPr>
          <w:rFonts w:hint="eastAsia"/>
        </w:rPr>
        <w:t>普通用户身份，点是则可以进入修改具体的景点信息。</w:t>
      </w:r>
    </w:p>
    <w:p w14:paraId="59EA5E74" w14:textId="56094E17" w:rsidR="00F85F27" w:rsidRDefault="00F85F27" w:rsidP="00F85F27">
      <w:pPr>
        <w:ind w:firstLine="480"/>
      </w:pPr>
      <w:r>
        <w:rPr>
          <w:rFonts w:hint="eastAsia"/>
        </w:rPr>
        <w:t>当输入的是普通用户账户，则不会提示，直接进去导游系统，提供导游服务。</w:t>
      </w:r>
    </w:p>
    <w:p w14:paraId="39C10C98" w14:textId="6E8594C3" w:rsidR="00406E1C" w:rsidRDefault="00406E1C" w:rsidP="00406E1C">
      <w:r>
        <w:rPr>
          <w:noProof/>
        </w:rPr>
        <w:drawing>
          <wp:inline distT="0" distB="0" distL="0" distR="0" wp14:anchorId="0117AD01" wp14:editId="0454A8BA">
            <wp:extent cx="3962743" cy="3551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14E" w14:textId="2676FD58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登入提示</w:t>
      </w:r>
    </w:p>
    <w:p w14:paraId="45523BF8" w14:textId="3356C252" w:rsidR="00406E1C" w:rsidRDefault="00406E1C" w:rsidP="00406E1C">
      <w:pPr>
        <w:pStyle w:val="3"/>
      </w:pPr>
      <w:bookmarkStart w:id="21" w:name="_Toc29900452"/>
      <w:r>
        <w:rPr>
          <w:rFonts w:hint="eastAsia"/>
        </w:rPr>
        <w:t>导游界面</w:t>
      </w:r>
      <w:bookmarkEnd w:id="21"/>
    </w:p>
    <w:p w14:paraId="217FDCE2" w14:textId="414985F8" w:rsidR="00F85F27" w:rsidRDefault="00F85F27" w:rsidP="00F85F27">
      <w:pPr>
        <w:ind w:firstLine="480"/>
      </w:pPr>
      <w:r>
        <w:rPr>
          <w:rFonts w:hint="eastAsia"/>
        </w:rPr>
        <w:t>登入成功后，可以看到如下界面</w:t>
      </w:r>
    </w:p>
    <w:p w14:paraId="1FF3F694" w14:textId="3AB088E0" w:rsidR="00F85F27" w:rsidRDefault="00F85F27" w:rsidP="00F85F27">
      <w:pPr>
        <w:ind w:firstLine="480"/>
      </w:pPr>
      <w:r>
        <w:rPr>
          <w:noProof/>
        </w:rPr>
        <w:drawing>
          <wp:inline distT="0" distB="0" distL="0" distR="0" wp14:anchorId="7B911A3B" wp14:editId="1C62A4AC">
            <wp:extent cx="3618665" cy="2511631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060" cy="25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8ECB" w14:textId="709BE157" w:rsidR="00406E1C" w:rsidRDefault="00406E1C" w:rsidP="00406E1C"/>
    <w:p w14:paraId="0F4351A2" w14:textId="7B42D1C7" w:rsidR="008C0829" w:rsidRDefault="008C0829" w:rsidP="008C0829">
      <w:pPr>
        <w:pStyle w:val="af5"/>
      </w:pPr>
      <w:r>
        <w:rPr>
          <w:rFonts w:hint="eastAsia"/>
        </w:rPr>
        <w:lastRenderedPageBreak/>
        <w:t>图</w:t>
      </w:r>
      <w:r w:rsidR="00F85F27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导游图界面</w:t>
      </w:r>
    </w:p>
    <w:p w14:paraId="2A517DE1" w14:textId="22239954" w:rsidR="00F85F27" w:rsidRDefault="00F85F27" w:rsidP="00406E1C"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开启景点</w:t>
      </w:r>
      <w:proofErr w:type="gramEnd"/>
      <w:r>
        <w:rPr>
          <w:rFonts w:hint="eastAsia"/>
        </w:rPr>
        <w:t>展示模式之后，点击对应结点可以显示该节点的具体信息，如名字，具体介绍等。</w:t>
      </w:r>
    </w:p>
    <w:p w14:paraId="5CCD9BE9" w14:textId="0F542664" w:rsidR="00406E1C" w:rsidRDefault="00406E1C" w:rsidP="00406E1C">
      <w:r>
        <w:rPr>
          <w:noProof/>
        </w:rPr>
        <w:drawing>
          <wp:inline distT="0" distB="0" distL="0" distR="0" wp14:anchorId="5C26876E" wp14:editId="113775E3">
            <wp:extent cx="3054052" cy="21197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564" cy="21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531" w14:textId="5FA8BC5D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景点介绍</w:t>
      </w:r>
    </w:p>
    <w:p w14:paraId="46612C9E" w14:textId="0941213F" w:rsidR="00F85F27" w:rsidRDefault="00F85F27" w:rsidP="00406E1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当选择直接导游模式的时候，选择图片上两个景点，将会在界面上描绘出该最短路径，并在一秒钟之后提示是否清除路径。</w:t>
      </w:r>
    </w:p>
    <w:p w14:paraId="5DC9714D" w14:textId="30624E43" w:rsidR="00406E1C" w:rsidRDefault="00406E1C" w:rsidP="00406E1C">
      <w:r>
        <w:rPr>
          <w:noProof/>
        </w:rPr>
        <w:drawing>
          <wp:inline distT="0" distB="0" distL="0" distR="0" wp14:anchorId="55688D9F" wp14:editId="10FD14E1">
            <wp:extent cx="3687105" cy="255913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833" cy="25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E97E" w14:textId="643EDBC8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最短路径展示</w:t>
      </w:r>
    </w:p>
    <w:p w14:paraId="63DA9FBE" w14:textId="06B85FD4" w:rsidR="00F85F27" w:rsidRDefault="00F85F27" w:rsidP="00406E1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如果选择多个景点，则可以生成通过这几个景点的最短路径，并描绘出来，并生成一份文字导游报告</w:t>
      </w:r>
    </w:p>
    <w:p w14:paraId="5E41563F" w14:textId="307717D9" w:rsidR="00406E1C" w:rsidRDefault="00406E1C" w:rsidP="00406E1C">
      <w:r>
        <w:rPr>
          <w:noProof/>
        </w:rPr>
        <w:lastRenderedPageBreak/>
        <w:drawing>
          <wp:inline distT="0" distB="0" distL="0" distR="0" wp14:anchorId="21444B51" wp14:editId="76CE3CFF">
            <wp:extent cx="4488873" cy="3115622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31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7C76" w14:textId="58786493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途径几个景点的最短路径</w:t>
      </w:r>
    </w:p>
    <w:p w14:paraId="70B7B30E" w14:textId="610709F5" w:rsidR="000C6F48" w:rsidRDefault="000C6F48" w:rsidP="000C6F48">
      <w:pPr>
        <w:pStyle w:val="3"/>
      </w:pPr>
      <w:bookmarkStart w:id="22" w:name="_Toc29900453"/>
      <w:r>
        <w:rPr>
          <w:rFonts w:hint="eastAsia"/>
        </w:rPr>
        <w:t>修改信息界面</w:t>
      </w:r>
      <w:bookmarkEnd w:id="22"/>
    </w:p>
    <w:p w14:paraId="6615D7A4" w14:textId="0E64981E" w:rsidR="00F85F27" w:rsidRPr="00F85F27" w:rsidRDefault="00F85F27" w:rsidP="00F85F27">
      <w:r>
        <w:rPr>
          <w:rFonts w:hint="eastAsia"/>
        </w:rPr>
        <w:t xml:space="preserve"> </w:t>
      </w:r>
      <w:r>
        <w:t xml:space="preserve">   </w:t>
      </w:r>
      <w:r w:rsidR="003D09C7">
        <w:rPr>
          <w:rFonts w:hint="eastAsia"/>
        </w:rPr>
        <w:t>选择进入管理员账号时，就会显示该界面。</w:t>
      </w:r>
    </w:p>
    <w:p w14:paraId="799A1AE1" w14:textId="598CE51C" w:rsidR="000C6F48" w:rsidRDefault="000C6F48" w:rsidP="000C6F48">
      <w:r>
        <w:rPr>
          <w:noProof/>
        </w:rPr>
        <w:drawing>
          <wp:inline distT="0" distB="0" distL="0" distR="0" wp14:anchorId="158CE434" wp14:editId="6EC71A7B">
            <wp:extent cx="5274310" cy="3660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47BB" w14:textId="179987AC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修改信息界面</w:t>
      </w:r>
    </w:p>
    <w:p w14:paraId="79441C29" w14:textId="44F953F2" w:rsidR="003D09C7" w:rsidRDefault="003D09C7" w:rsidP="000C6F48"/>
    <w:p w14:paraId="2C1638EA" w14:textId="1D9E8284" w:rsidR="003D09C7" w:rsidRDefault="003D09C7" w:rsidP="000C6F48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rFonts w:hint="eastAsia"/>
        </w:rPr>
        <w:t>点</w:t>
      </w:r>
      <w:proofErr w:type="gramStart"/>
      <w:r>
        <w:rPr>
          <w:rFonts w:hint="eastAsia"/>
        </w:rPr>
        <w:t>开修改</w:t>
      </w:r>
      <w:proofErr w:type="gramEnd"/>
      <w:r>
        <w:rPr>
          <w:rFonts w:hint="eastAsia"/>
        </w:rPr>
        <w:t>景点信息，就能看到三个功能选项，选择对应功能选项。</w:t>
      </w:r>
    </w:p>
    <w:p w14:paraId="7DE37CAD" w14:textId="442C79A9" w:rsidR="000C6F48" w:rsidRDefault="000C6F48" w:rsidP="000C6F48">
      <w:r>
        <w:rPr>
          <w:noProof/>
        </w:rPr>
        <w:drawing>
          <wp:inline distT="0" distB="0" distL="0" distR="0" wp14:anchorId="08134052" wp14:editId="6B29CE4E">
            <wp:extent cx="5274310" cy="36607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5A96" w14:textId="6501CB15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修改景点信息</w:t>
      </w:r>
    </w:p>
    <w:p w14:paraId="10D8C943" w14:textId="0E57C01C" w:rsidR="003D09C7" w:rsidRDefault="003D09C7" w:rsidP="003D09C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选择一个功能后，会让用户选择一个景点位置。</w:t>
      </w:r>
    </w:p>
    <w:p w14:paraId="5C57C5D2" w14:textId="0F5CB7B3" w:rsidR="000C6F48" w:rsidRDefault="000C6F48" w:rsidP="000C6F48">
      <w:r>
        <w:rPr>
          <w:noProof/>
        </w:rPr>
        <w:drawing>
          <wp:inline distT="0" distB="0" distL="0" distR="0" wp14:anchorId="40954D39" wp14:editId="034F7E86">
            <wp:extent cx="5274310" cy="3660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1E0" w14:textId="7BE538AD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选定需要修改的点</w:t>
      </w:r>
    </w:p>
    <w:p w14:paraId="3FF20BB3" w14:textId="79C962EC" w:rsidR="003D09C7" w:rsidRDefault="003D09C7" w:rsidP="000C6F4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选定之后，会提示用户输入景点名字和具体信息等。其他两个功能同理。</w:t>
      </w:r>
    </w:p>
    <w:p w14:paraId="2026BA2E" w14:textId="5771B322" w:rsidR="000C6F48" w:rsidRDefault="000C6F48" w:rsidP="000C6F48">
      <w:r>
        <w:rPr>
          <w:noProof/>
        </w:rPr>
        <w:lastRenderedPageBreak/>
        <w:drawing>
          <wp:inline distT="0" distB="0" distL="0" distR="0" wp14:anchorId="612E01AA" wp14:editId="6AAD6B7A">
            <wp:extent cx="5274310" cy="36607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609" w14:textId="688A4C04" w:rsidR="008C0829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输入信息</w:t>
      </w:r>
    </w:p>
    <w:p w14:paraId="5B7F1B78" w14:textId="012EE5EE" w:rsidR="003D09C7" w:rsidRDefault="003D09C7" w:rsidP="000C6F4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点开修改登陆用户功能后，会让用户选择功能。</w:t>
      </w:r>
    </w:p>
    <w:p w14:paraId="50A387FC" w14:textId="21DDF7FB" w:rsidR="000C6F48" w:rsidRDefault="000C6F48" w:rsidP="000C6F48">
      <w:r>
        <w:rPr>
          <w:noProof/>
        </w:rPr>
        <w:drawing>
          <wp:inline distT="0" distB="0" distL="0" distR="0" wp14:anchorId="0E9846F5" wp14:editId="46E73337">
            <wp:extent cx="5274310" cy="3660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ADAA" w14:textId="19A0BC6D" w:rsidR="003D09C7" w:rsidRDefault="008C0829" w:rsidP="003D09C7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修改账户信息</w:t>
      </w:r>
    </w:p>
    <w:p w14:paraId="4669621C" w14:textId="38669725" w:rsidR="003D09C7" w:rsidRDefault="003D09C7" w:rsidP="003D09C7">
      <w:r>
        <w:t xml:space="preserve">    </w:t>
      </w:r>
      <w:r>
        <w:rPr>
          <w:rFonts w:hint="eastAsia"/>
        </w:rPr>
        <w:t>选择添加账户，系统会一步一步引导用户输入信息。其他两个功能同理。</w:t>
      </w:r>
    </w:p>
    <w:p w14:paraId="7E8737C6" w14:textId="7F3798E6" w:rsidR="000C6F48" w:rsidRDefault="000C6F48" w:rsidP="000C6F48">
      <w:r>
        <w:rPr>
          <w:noProof/>
        </w:rPr>
        <w:lastRenderedPageBreak/>
        <w:drawing>
          <wp:inline distT="0" distB="0" distL="0" distR="0" wp14:anchorId="49A17D34" wp14:editId="3F17F0A7">
            <wp:extent cx="5274310" cy="3660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DDC" w14:textId="253E107D" w:rsidR="008C0829" w:rsidRPr="000C6F48" w:rsidRDefault="008C0829" w:rsidP="008C0829">
      <w:pPr>
        <w:pStyle w:val="af5"/>
      </w:pPr>
      <w:r>
        <w:rPr>
          <w:rFonts w:hint="eastAsia"/>
        </w:rPr>
        <w:t>图</w:t>
      </w:r>
      <w:r w:rsidR="00F85F27"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输入信息</w:t>
      </w:r>
    </w:p>
    <w:p w14:paraId="17EFF18A" w14:textId="77777777" w:rsidR="005A25E2" w:rsidRDefault="005A25E2" w:rsidP="00D87AC1">
      <w:pPr>
        <w:pStyle w:val="2"/>
      </w:pPr>
      <w:bookmarkStart w:id="23" w:name="_Toc29900454"/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rPr>
          <w:rFonts w:hint="eastAsia"/>
        </w:rPr>
        <w:t>、附录：程序设计源代码</w:t>
      </w:r>
      <w:bookmarkEnd w:id="23"/>
    </w:p>
    <w:p w14:paraId="6B11F6D9" w14:textId="77777777" w:rsidR="005A25E2" w:rsidRDefault="005A25E2" w:rsidP="008C0829">
      <w:pPr>
        <w:pStyle w:val="3"/>
      </w:pPr>
      <w:bookmarkStart w:id="24" w:name="_Toc29900455"/>
      <w:proofErr w:type="spellStart"/>
      <w:r>
        <w:t>welcomWindow.class</w:t>
      </w:r>
      <w:proofErr w:type="spellEnd"/>
      <w:r>
        <w:t>:</w:t>
      </w:r>
      <w:bookmarkEnd w:id="24"/>
    </w:p>
    <w:p w14:paraId="2B37DA1F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>package display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dataStorage.connectSQL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java.awt.event.ActionEvent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java.awt.event.ActionListener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welcomeWindow</w:t>
      </w:r>
      <w:proofErr w:type="spellEnd"/>
      <w:r w:rsidRPr="002714A6">
        <w:rPr>
          <w:color w:val="000000"/>
        </w:rPr>
        <w:t xml:space="preserve"> extends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welcomeWindow</w:t>
      </w:r>
      <w:proofErr w:type="spellEnd"/>
      <w:r w:rsidRPr="002714A6">
        <w:rPr>
          <w:color w:val="000000"/>
        </w:rPr>
        <w:t>() 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ENTERButton.addActionListener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String u = textField1.getText()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String p = textField2.getText()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       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temp = new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 xml:space="preserve">String 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[] = {" "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"2"}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if (</w:t>
      </w:r>
      <w:proofErr w:type="spellStart"/>
      <w:r w:rsidRPr="002714A6">
        <w:rPr>
          <w:color w:val="000000"/>
        </w:rPr>
        <w:t>temp.insureUser</w:t>
      </w:r>
      <w:proofErr w:type="spellEnd"/>
      <w:r w:rsidRPr="002714A6">
        <w:rPr>
          <w:color w:val="000000"/>
        </w:rPr>
        <w:t>(u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p) == 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 {</w:t>
      </w:r>
      <w:r w:rsidRPr="002714A6">
        <w:rPr>
          <w:color w:val="000000"/>
        </w:rPr>
        <w:br/>
        <w:t xml:space="preserve">                    int flag =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showConfirmDialog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你是否想以管理员身份进入系统？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管理员账户登入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WARNING_MESSAGE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 xml:space="preserve">if (flag ==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YES_OPTION</w:t>
      </w:r>
      <w:proofErr w:type="spellEnd"/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administerWin.</w:t>
      </w:r>
      <w:r w:rsidRPr="002714A6">
        <w:rPr>
          <w:i/>
          <w:iCs/>
          <w:color w:val="000000"/>
        </w:rPr>
        <w:t>main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else</w:t>
      </w:r>
      <w:r w:rsidRPr="002714A6">
        <w:rPr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mainWin.</w:t>
      </w:r>
      <w:r w:rsidRPr="002714A6">
        <w:rPr>
          <w:i/>
          <w:iCs/>
          <w:color w:val="000000"/>
        </w:rPr>
        <w:t>main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 else if (</w:t>
      </w:r>
      <w:proofErr w:type="spellStart"/>
      <w:r w:rsidRPr="002714A6">
        <w:rPr>
          <w:color w:val="000000"/>
        </w:rPr>
        <w:t>temp.insureUser</w:t>
      </w:r>
      <w:proofErr w:type="spellEnd"/>
      <w:r w:rsidRPr="002714A6">
        <w:rPr>
          <w:color w:val="000000"/>
        </w:rPr>
        <w:t>(u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p) == 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 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mainWin.</w:t>
      </w:r>
      <w:r w:rsidRPr="002714A6">
        <w:rPr>
          <w:i/>
          <w:iCs/>
          <w:color w:val="000000"/>
        </w:rPr>
        <w:t>main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 else 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"Failed")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welcomeWindow.</w:t>
      </w:r>
      <w:r w:rsidRPr="002714A6">
        <w:rPr>
          <w:i/>
          <w:iCs/>
          <w:color w:val="000000"/>
        </w:rPr>
        <w:t>setDefaultLookAndFeelDecorated</w:t>
      </w:r>
      <w:proofErr w:type="spellEnd"/>
      <w:r w:rsidRPr="002714A6">
        <w:rPr>
          <w:color w:val="000000"/>
        </w:rPr>
        <w:t>(true)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public static void main(String[] 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) 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 xml:space="preserve"> frame = new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上海电力大学校园导游系统登陆窗口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frame.setContentPane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welcomeWindow</w:t>
      </w:r>
      <w:proofErr w:type="spellEnd"/>
      <w:r w:rsidRPr="002714A6">
        <w:rPr>
          <w:color w:val="000000"/>
        </w:rPr>
        <w:t>().panel1)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frame.setDefaultCloseOperation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JFrame.</w:t>
      </w:r>
      <w:r w:rsidRPr="002714A6">
        <w:rPr>
          <w:i/>
          <w:iCs/>
          <w:color w:val="000000"/>
        </w:rPr>
        <w:t>EXIT_ON_CLOSE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frame.pack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frame.setVisible</w:t>
      </w:r>
      <w:proofErr w:type="spellEnd"/>
      <w:r w:rsidRPr="002714A6">
        <w:rPr>
          <w:color w:val="000000"/>
        </w:rPr>
        <w:t>(true)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panel1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JTextField</w:t>
      </w:r>
      <w:proofErr w:type="spellEnd"/>
      <w:r w:rsidRPr="002714A6">
        <w:rPr>
          <w:color w:val="000000"/>
        </w:rPr>
        <w:t xml:space="preserve"> textField1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Login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JButton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ENTERButton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Left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Right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Name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Model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School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Yuan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left2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left1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left3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right1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right2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right3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sc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cs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JTextField</w:t>
      </w:r>
      <w:proofErr w:type="spellEnd"/>
      <w:r w:rsidRPr="002714A6">
        <w:rPr>
          <w:color w:val="000000"/>
        </w:rPr>
        <w:t xml:space="preserve"> textField2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{</w:t>
      </w:r>
      <w:r w:rsidRPr="002714A6">
        <w:rPr>
          <w:color w:val="000000"/>
        </w:rPr>
        <w:br/>
        <w:t>// GUI initializer generated by IntelliJ IDEA GUI Designer</w:t>
      </w:r>
      <w:r w:rsidRPr="002714A6">
        <w:rPr>
          <w:color w:val="000000"/>
        </w:rPr>
        <w:br/>
        <w:t>// &gt;&gt;&gt; IMPORTANT!! &lt;&lt;&lt;</w:t>
      </w:r>
      <w:r w:rsidRPr="002714A6">
        <w:rPr>
          <w:color w:val="000000"/>
        </w:rPr>
        <w:br/>
        <w:t>// DO NOT EDIT OR ADD ANY CODE HERE!</w:t>
      </w:r>
      <w:r w:rsidRPr="002714A6">
        <w:rPr>
          <w:color w:val="000000"/>
        </w:rPr>
        <w:br/>
        <w:t xml:space="preserve">        $$$</w:t>
      </w:r>
      <w:proofErr w:type="spellStart"/>
      <w:r w:rsidRPr="002714A6">
        <w:rPr>
          <w:color w:val="000000"/>
        </w:rPr>
        <w:t>setupUI</w:t>
      </w:r>
      <w:proofErr w:type="spellEnd"/>
      <w:r w:rsidRPr="002714A6">
        <w:rPr>
          <w:color w:val="000000"/>
        </w:rPr>
        <w:t>$$$()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</w:t>
      </w:r>
      <w:proofErr w:type="gramStart"/>
      <w:r w:rsidRPr="002714A6">
        <w:rPr>
          <w:b/>
          <w:bCs/>
          <w:color w:val="000000"/>
        </w:rPr>
        <w:t xml:space="preserve">  </w:t>
      </w:r>
      <w:r w:rsidRPr="002714A6">
        <w:rPr>
          <w:color w:val="000000"/>
        </w:rPr>
        <w:t>}</w:t>
      </w:r>
      <w:proofErr w:type="gramEnd"/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</w:t>
      </w:r>
      <w:r w:rsidRPr="002714A6">
        <w:rPr>
          <w:i/>
          <w:iCs/>
          <w:color w:val="000000"/>
        </w:rPr>
        <w:t>/**</w:t>
      </w:r>
      <w:r w:rsidRPr="002714A6">
        <w:rPr>
          <w:i/>
          <w:iCs/>
          <w:color w:val="000000"/>
        </w:rPr>
        <w:br/>
        <w:t xml:space="preserve">     * Method generated by IntelliJ IDEA GUI Designer</w:t>
      </w:r>
      <w:r w:rsidRPr="002714A6">
        <w:rPr>
          <w:i/>
          <w:iCs/>
          <w:color w:val="000000"/>
        </w:rPr>
        <w:br/>
        <w:t xml:space="preserve">     * &gt;&gt;&gt; IMPORTANT!! &lt;&lt;&lt;</w:t>
      </w:r>
      <w:r w:rsidRPr="002714A6">
        <w:rPr>
          <w:i/>
          <w:iCs/>
          <w:color w:val="000000"/>
        </w:rPr>
        <w:br/>
        <w:t xml:space="preserve">     * DO NOT edit this method OR call it in your code!</w:t>
      </w:r>
      <w:r w:rsidRPr="002714A6">
        <w:rPr>
          <w:i/>
          <w:iCs/>
          <w:color w:val="000000"/>
        </w:rPr>
        <w:br/>
        <w:t xml:space="preserve">     *</w:t>
      </w:r>
      <w:r w:rsidRPr="002714A6">
        <w:rPr>
          <w:i/>
          <w:iCs/>
          <w:color w:val="000000"/>
        </w:rPr>
        <w:br/>
        <w:t xml:space="preserve">     * </w:t>
      </w:r>
      <w:r w:rsidRPr="002714A6">
        <w:rPr>
          <w:b/>
          <w:bCs/>
          <w:i/>
          <w:iCs/>
          <w:color w:val="000000"/>
        </w:rPr>
        <w:t>@</w:t>
      </w:r>
      <w:proofErr w:type="spellStart"/>
      <w:r w:rsidRPr="002714A6">
        <w:rPr>
          <w:b/>
          <w:bCs/>
          <w:i/>
          <w:iCs/>
          <w:color w:val="000000"/>
        </w:rPr>
        <w:t>noinspection</w:t>
      </w:r>
      <w:proofErr w:type="spellEnd"/>
      <w:r w:rsidRPr="002714A6">
        <w:rPr>
          <w:b/>
          <w:bCs/>
          <w:i/>
          <w:iCs/>
          <w:color w:val="000000"/>
        </w:rPr>
        <w:t xml:space="preserve"> </w:t>
      </w:r>
      <w:r w:rsidRPr="002714A6">
        <w:rPr>
          <w:i/>
          <w:iCs/>
          <w:color w:val="000000"/>
        </w:rPr>
        <w:t>ALL</w:t>
      </w:r>
      <w:r w:rsidRPr="002714A6">
        <w:rPr>
          <w:i/>
          <w:iCs/>
          <w:color w:val="000000"/>
        </w:rPr>
        <w:br/>
        <w:t xml:space="preserve">     */</w:t>
      </w:r>
      <w:r w:rsidRPr="002714A6">
        <w:rPr>
          <w:i/>
          <w:iCs/>
          <w:color w:val="000000"/>
        </w:rPr>
        <w:br/>
        <w:t xml:space="preserve">    </w:t>
      </w:r>
      <w:r w:rsidRPr="002714A6">
        <w:rPr>
          <w:color w:val="000000"/>
        </w:rPr>
        <w:t>private void $$$</w:t>
      </w:r>
      <w:proofErr w:type="spellStart"/>
      <w:r w:rsidRPr="002714A6">
        <w:rPr>
          <w:color w:val="000000"/>
        </w:rPr>
        <w:t>setupUI</w:t>
      </w:r>
      <w:proofErr w:type="spellEnd"/>
      <w:r w:rsidRPr="002714A6">
        <w:rPr>
          <w:color w:val="000000"/>
        </w:rPr>
        <w:t>$$$() {</w:t>
      </w:r>
      <w:r w:rsidRPr="002714A6">
        <w:rPr>
          <w:color w:val="000000"/>
        </w:rPr>
        <w:br/>
        <w:t xml:space="preserve">        panel1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panel1.setLayout(new </w:t>
      </w:r>
      <w:proofErr w:type="spellStart"/>
      <w:r w:rsidRPr="002714A6">
        <w:rPr>
          <w:color w:val="000000"/>
        </w:rPr>
        <w:t>BorderLayout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0, 0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Login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Login.setLayout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com.intellij.uiDesigner.core.GridLayoutManager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1, 2, </w:t>
      </w:r>
      <w:r w:rsidRPr="002714A6">
        <w:rPr>
          <w:color w:val="000000"/>
        </w:rPr>
        <w:t>new Insets(</w:t>
      </w:r>
      <w:r w:rsidRPr="002714A6">
        <w:rPr>
          <w:b/>
          <w:bCs/>
          <w:color w:val="000000"/>
        </w:rPr>
        <w:t>0, 0, 0, 0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 xml:space="preserve">1,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panel1.add(Login</w:t>
      </w:r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BorderLayout.</w:t>
      </w:r>
      <w:r w:rsidRPr="002714A6">
        <w:rPr>
          <w:i/>
          <w:iCs/>
          <w:color w:val="000000"/>
        </w:rPr>
        <w:t>SOUTH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Left.setLayout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com.intellij.uiDesigner.core.GridLayoutManager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3, 1, </w:t>
      </w:r>
      <w:r w:rsidRPr="002714A6">
        <w:rPr>
          <w:color w:val="000000"/>
        </w:rPr>
        <w:t>new Insets(</w:t>
      </w:r>
      <w:r w:rsidRPr="002714A6">
        <w:rPr>
          <w:b/>
          <w:bCs/>
          <w:color w:val="000000"/>
        </w:rPr>
        <w:t>0, 0, 0, 0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 xml:space="preserve">1,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Login.add</w:t>
      </w:r>
      <w:proofErr w:type="spellEnd"/>
      <w:r w:rsidRPr="002714A6">
        <w:rPr>
          <w:color w:val="000000"/>
        </w:rPr>
        <w:t>(Left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left1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left1.setLayout(new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Left.add</w:t>
      </w:r>
      <w:proofErr w:type="spellEnd"/>
      <w:r w:rsidRPr="002714A6">
        <w:rPr>
          <w:color w:val="000000"/>
        </w:rPr>
        <w:t>(left1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final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label1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label1.setText("USER")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left1.add(label1)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left2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left2.setLayout(new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Left.add</w:t>
      </w:r>
      <w:proofErr w:type="spellEnd"/>
      <w:r w:rsidRPr="002714A6">
        <w:rPr>
          <w:color w:val="000000"/>
        </w:rPr>
        <w:t>(left2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1, 0, 1, 1,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final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label2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label2.setText("PASSWORD")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left2.add(label2)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left3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left3.setLayout(new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Left.add</w:t>
      </w:r>
      <w:proofErr w:type="spellEnd"/>
      <w:r w:rsidRPr="002714A6">
        <w:rPr>
          <w:color w:val="000000"/>
        </w:rPr>
        <w:t>(left3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2, 0, 1, 1,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final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label3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label3.setText("ENSURE")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left3.add(label3)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Right.setLayout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com.intellij.uiDesigner.core.GridLayoutManager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3, 1, </w:t>
      </w:r>
      <w:r w:rsidRPr="002714A6">
        <w:rPr>
          <w:color w:val="000000"/>
        </w:rPr>
        <w:t>new Insets(</w:t>
      </w:r>
      <w:r w:rsidRPr="002714A6">
        <w:rPr>
          <w:b/>
          <w:bCs/>
          <w:color w:val="000000"/>
        </w:rPr>
        <w:t>0, 0, 0, 0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 xml:space="preserve">1,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Login.add</w:t>
      </w:r>
      <w:proofErr w:type="spellEnd"/>
      <w:r w:rsidRPr="002714A6">
        <w:rPr>
          <w:color w:val="000000"/>
        </w:rPr>
        <w:t>(Right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0, 1, 1, 1,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lastRenderedPageBreak/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right1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right1.setLayout(new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Right.add</w:t>
      </w:r>
      <w:proofErr w:type="spellEnd"/>
      <w:r w:rsidRPr="002714A6">
        <w:rPr>
          <w:color w:val="000000"/>
        </w:rPr>
        <w:t>(right1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textField1 = new </w:t>
      </w:r>
      <w:proofErr w:type="spellStart"/>
      <w:r w:rsidRPr="002714A6">
        <w:rPr>
          <w:color w:val="000000"/>
        </w:rPr>
        <w:t>JTextField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textField1.setColumns(</w:t>
      </w:r>
      <w:r w:rsidRPr="002714A6">
        <w:rPr>
          <w:b/>
          <w:bCs/>
          <w:color w:val="000000"/>
        </w:rPr>
        <w:t>20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right1.add(textField1)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right2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right2.setLayout(new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Right.add</w:t>
      </w:r>
      <w:proofErr w:type="spellEnd"/>
      <w:r w:rsidRPr="002714A6">
        <w:rPr>
          <w:color w:val="000000"/>
        </w:rPr>
        <w:t>(right2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1, 0, 1, 1,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textField2 = new </w:t>
      </w:r>
      <w:proofErr w:type="spellStart"/>
      <w:r w:rsidRPr="002714A6">
        <w:rPr>
          <w:color w:val="000000"/>
        </w:rPr>
        <w:t>JTextField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textField2.setColumns(</w:t>
      </w:r>
      <w:r w:rsidRPr="002714A6">
        <w:rPr>
          <w:b/>
          <w:bCs/>
          <w:color w:val="000000"/>
        </w:rPr>
        <w:t>20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right2.add(textField2)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right3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right3.setLayout(new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Right.add</w:t>
      </w:r>
      <w:proofErr w:type="spellEnd"/>
      <w:r w:rsidRPr="002714A6">
        <w:rPr>
          <w:color w:val="000000"/>
        </w:rPr>
        <w:t>(right3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2, 0, 1, 1,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com.intellij.uiDesigner.core.GridConstraints.FILL_BOTH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ENTERButton</w:t>
      </w:r>
      <w:proofErr w:type="spellEnd"/>
      <w:r w:rsidRPr="002714A6">
        <w:rPr>
          <w:color w:val="000000"/>
        </w:rPr>
        <w:t xml:space="preserve"> = new </w:t>
      </w:r>
      <w:proofErr w:type="spellStart"/>
      <w:r w:rsidRPr="002714A6">
        <w:rPr>
          <w:color w:val="000000"/>
        </w:rPr>
        <w:t>JButton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ENTERButton.setText</w:t>
      </w:r>
      <w:proofErr w:type="spellEnd"/>
      <w:r w:rsidRPr="002714A6">
        <w:rPr>
          <w:color w:val="000000"/>
        </w:rPr>
        <w:t>("ENTER")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r w:rsidRPr="002714A6">
        <w:rPr>
          <w:color w:val="000000"/>
        </w:rPr>
        <w:t>right3.add(</w:t>
      </w:r>
      <w:proofErr w:type="spellStart"/>
      <w:r w:rsidRPr="002714A6">
        <w:rPr>
          <w:color w:val="000000"/>
        </w:rPr>
        <w:t>ENTERButton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Name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Name.setLayout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panel1.add(Name</w:t>
      </w:r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BorderLayout.</w:t>
      </w:r>
      <w:r w:rsidRPr="002714A6">
        <w:rPr>
          <w:i/>
          <w:iCs/>
          <w:color w:val="000000"/>
        </w:rPr>
        <w:t>NORTH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final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label4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label4.setText("Campus tour guide consultation")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Name.add</w:t>
      </w:r>
      <w:proofErr w:type="spellEnd"/>
      <w:r w:rsidRPr="002714A6">
        <w:rPr>
          <w:color w:val="000000"/>
        </w:rPr>
        <w:t>(label4)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Model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Model.setLayout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FlowLayout.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b/>
          <w:bCs/>
          <w:color w:val="000000"/>
        </w:rPr>
        <w:t>, 5, 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panel1.add(Model</w:t>
      </w:r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BorderLayout.</w:t>
      </w:r>
      <w:r w:rsidRPr="002714A6">
        <w:rPr>
          <w:i/>
          <w:iCs/>
          <w:color w:val="000000"/>
        </w:rPr>
        <w:t>CENTER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School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School.setLayout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com.intellij.uiDesigner.core.GridLayoutManager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1, 1, </w:t>
      </w:r>
      <w:r w:rsidRPr="002714A6">
        <w:rPr>
          <w:color w:val="000000"/>
        </w:rPr>
        <w:t>new Insets(</w:t>
      </w:r>
      <w:r w:rsidRPr="002714A6">
        <w:rPr>
          <w:b/>
          <w:bCs/>
          <w:color w:val="000000"/>
        </w:rPr>
        <w:t>0, 0, 0, 0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 xml:space="preserve">1,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Model.add</w:t>
      </w:r>
      <w:proofErr w:type="spellEnd"/>
      <w:r w:rsidRPr="002714A6">
        <w:rPr>
          <w:color w:val="000000"/>
        </w:rPr>
        <w:t>(School)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</w:t>
      </w:r>
      <w:proofErr w:type="spellEnd"/>
      <w:r w:rsidRPr="002714A6">
        <w:rPr>
          <w:color w:val="000000"/>
        </w:rPr>
        <w:t xml:space="preserve">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sc.setEnabled</w:t>
      </w:r>
      <w:proofErr w:type="spellEnd"/>
      <w:r w:rsidRPr="002714A6">
        <w:rPr>
          <w:color w:val="000000"/>
        </w:rPr>
        <w:t>(true)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sc.setHorizontalAlignment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sc.setHorizontalTextPosition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sc.setIcon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getClass</w:t>
      </w:r>
      <w:proofErr w:type="spellEnd"/>
      <w:r w:rsidRPr="002714A6">
        <w:rPr>
          <w:color w:val="000000"/>
        </w:rPr>
        <w:t>().</w:t>
      </w:r>
      <w:proofErr w:type="spellStart"/>
      <w:r w:rsidRPr="002714A6">
        <w:rPr>
          <w:color w:val="000000"/>
        </w:rPr>
        <w:t>getResource</w:t>
      </w:r>
      <w:proofErr w:type="spellEnd"/>
      <w:r w:rsidRPr="002714A6">
        <w:rPr>
          <w:color w:val="000000"/>
        </w:rPr>
        <w:t>("/display/</w:t>
      </w:r>
      <w:r w:rsidRPr="002714A6">
        <w:rPr>
          <w:rFonts w:ascii="Adobe 仿宋 Std R" w:eastAsia="Adobe 仿宋 Std R" w:hAnsi="Adobe 仿宋 Std R" w:hint="eastAsia"/>
          <w:color w:val="000000"/>
        </w:rPr>
        <w:t>校徽</w:t>
      </w:r>
      <w:r w:rsidRPr="002714A6">
        <w:rPr>
          <w:color w:val="000000"/>
        </w:rPr>
        <w:t>.</w:t>
      </w:r>
      <w:proofErr w:type="spellStart"/>
      <w:r w:rsidRPr="002714A6">
        <w:rPr>
          <w:color w:val="000000"/>
        </w:rPr>
        <w:t>png</w:t>
      </w:r>
      <w:proofErr w:type="spellEnd"/>
      <w:r w:rsidRPr="002714A6">
        <w:rPr>
          <w:color w:val="000000"/>
        </w:rPr>
        <w:t>")))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sc.setText</w:t>
      </w:r>
      <w:proofErr w:type="spellEnd"/>
      <w:r w:rsidRPr="002714A6">
        <w:rPr>
          <w:color w:val="000000"/>
        </w:rPr>
        <w:t>("")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sc.setVerticalAlignment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School.add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sc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com.intellij.uiDesigner.core.GridConstraints.FILL_NONE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200, 200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200, 200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400, 400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Yuan = 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Yuan.setLayout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com.intellij.uiDesigner.core.GridLayoutManager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1, 1, </w:t>
      </w:r>
      <w:r w:rsidRPr="002714A6">
        <w:rPr>
          <w:color w:val="000000"/>
        </w:rPr>
        <w:t>new Insets(</w:t>
      </w:r>
      <w:r w:rsidRPr="002714A6">
        <w:rPr>
          <w:b/>
          <w:bCs/>
          <w:color w:val="000000"/>
        </w:rPr>
        <w:t>0, 0, 0, 0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 xml:space="preserve">1, </w:t>
      </w:r>
      <w:r w:rsidRPr="002714A6">
        <w:rPr>
          <w:color w:val="000000"/>
        </w:rPr>
        <w:t>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Model.add</w:t>
      </w:r>
      <w:proofErr w:type="spellEnd"/>
      <w:r w:rsidRPr="002714A6">
        <w:rPr>
          <w:color w:val="000000"/>
        </w:rPr>
        <w:t>(Yuan)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cs = 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cs.setHorizontalAlignment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cs.setHorizontalTextPosition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cs.setIcon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getClass</w:t>
      </w:r>
      <w:proofErr w:type="spellEnd"/>
      <w:r w:rsidRPr="002714A6">
        <w:rPr>
          <w:color w:val="000000"/>
        </w:rPr>
        <w:t>().</w:t>
      </w:r>
      <w:proofErr w:type="spellStart"/>
      <w:r w:rsidRPr="002714A6">
        <w:rPr>
          <w:color w:val="000000"/>
        </w:rPr>
        <w:t>getResource</w:t>
      </w:r>
      <w:proofErr w:type="spellEnd"/>
      <w:r w:rsidRPr="002714A6">
        <w:rPr>
          <w:color w:val="000000"/>
        </w:rPr>
        <w:t>("/display/</w:t>
      </w:r>
      <w:r w:rsidRPr="002714A6">
        <w:rPr>
          <w:rFonts w:ascii="Adobe 仿宋 Std R" w:eastAsia="Adobe 仿宋 Std R" w:hAnsi="Adobe 仿宋 Std R" w:hint="eastAsia"/>
          <w:color w:val="000000"/>
        </w:rPr>
        <w:t>院徽章</w:t>
      </w:r>
      <w:r w:rsidRPr="002714A6">
        <w:rPr>
          <w:color w:val="000000"/>
        </w:rPr>
        <w:t>.</w:t>
      </w:r>
      <w:proofErr w:type="spellStart"/>
      <w:r w:rsidRPr="002714A6">
        <w:rPr>
          <w:color w:val="000000"/>
        </w:rPr>
        <w:t>png</w:t>
      </w:r>
      <w:proofErr w:type="spellEnd"/>
      <w:r w:rsidRPr="002714A6">
        <w:rPr>
          <w:color w:val="000000"/>
        </w:rPr>
        <w:t>")))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cs.setText</w:t>
      </w:r>
      <w:proofErr w:type="spellEnd"/>
      <w:r w:rsidRPr="002714A6">
        <w:rPr>
          <w:color w:val="000000"/>
        </w:rPr>
        <w:t>("")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Yuan.add</w:t>
      </w:r>
      <w:proofErr w:type="spellEnd"/>
      <w:r w:rsidRPr="002714A6">
        <w:rPr>
          <w:color w:val="000000"/>
        </w:rPr>
        <w:t>(cs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com.intellij.uiDesigner.core.GridConstraints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 xml:space="preserve">0, 0, 1, 1, </w:t>
      </w:r>
      <w:proofErr w:type="spellStart"/>
      <w:r w:rsidRPr="002714A6">
        <w:rPr>
          <w:color w:val="000000"/>
        </w:rPr>
        <w:t>com.intellij.uiDesigner.core.GridConstraints.ANCHOR_CENTER</w:t>
      </w:r>
      <w:proofErr w:type="spellEnd"/>
      <w:r w:rsidRPr="002714A6">
        <w:rPr>
          <w:b/>
          <w:bCs/>
          <w:color w:val="000000"/>
        </w:rPr>
        <w:t xml:space="preserve">, </w:t>
      </w:r>
      <w:proofErr w:type="spellStart"/>
      <w:r w:rsidRPr="002714A6">
        <w:rPr>
          <w:color w:val="000000"/>
        </w:rPr>
        <w:t>com.intellij.uiDesigner.core.GridConstraints.FILL_NONE</w:t>
      </w:r>
      <w:proofErr w:type="spellEnd"/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com.intellij.uiDesigner.core.GridConstraints.SIZEPOLICY_CAN_SHRINK | com.intellij.uiDesigner.core.GridConstraints.SIZEPOLICY_CAN_GROW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200, 200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200, 200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new Dimension(</w:t>
      </w:r>
      <w:r w:rsidRPr="002714A6">
        <w:rPr>
          <w:b/>
          <w:bCs/>
          <w:color w:val="000000"/>
        </w:rPr>
        <w:t>400, 400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 xml:space="preserve">, 0, </w:t>
      </w:r>
      <w:r w:rsidRPr="002714A6">
        <w:rPr>
          <w:color w:val="000000"/>
        </w:rPr>
        <w:t>false))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</w:t>
      </w:r>
      <w:r w:rsidRPr="002714A6">
        <w:rPr>
          <w:i/>
          <w:iCs/>
          <w:color w:val="000000"/>
        </w:rPr>
        <w:t>/**</w:t>
      </w:r>
      <w:r w:rsidRPr="002714A6">
        <w:rPr>
          <w:i/>
          <w:iCs/>
          <w:color w:val="000000"/>
        </w:rPr>
        <w:br/>
        <w:t xml:space="preserve">     * </w:t>
      </w:r>
      <w:r w:rsidRPr="002714A6">
        <w:rPr>
          <w:b/>
          <w:bCs/>
          <w:i/>
          <w:iCs/>
          <w:color w:val="000000"/>
        </w:rPr>
        <w:t>@</w:t>
      </w:r>
      <w:proofErr w:type="spellStart"/>
      <w:r w:rsidRPr="002714A6">
        <w:rPr>
          <w:b/>
          <w:bCs/>
          <w:i/>
          <w:iCs/>
          <w:color w:val="000000"/>
        </w:rPr>
        <w:t>noinspection</w:t>
      </w:r>
      <w:proofErr w:type="spellEnd"/>
      <w:r w:rsidRPr="002714A6">
        <w:rPr>
          <w:b/>
          <w:bCs/>
          <w:i/>
          <w:iCs/>
          <w:color w:val="000000"/>
        </w:rPr>
        <w:t xml:space="preserve"> </w:t>
      </w:r>
      <w:r w:rsidRPr="002714A6">
        <w:rPr>
          <w:i/>
          <w:iCs/>
          <w:color w:val="000000"/>
        </w:rPr>
        <w:t>ALL</w:t>
      </w:r>
      <w:r w:rsidRPr="002714A6">
        <w:rPr>
          <w:i/>
          <w:iCs/>
          <w:color w:val="000000"/>
        </w:rPr>
        <w:br/>
        <w:t xml:space="preserve">     */</w:t>
      </w:r>
      <w:r w:rsidRPr="002714A6">
        <w:rPr>
          <w:i/>
          <w:i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JComponent</w:t>
      </w:r>
      <w:proofErr w:type="spellEnd"/>
      <w:r w:rsidRPr="002714A6">
        <w:rPr>
          <w:color w:val="000000"/>
        </w:rPr>
        <w:t xml:space="preserve"> $$$</w:t>
      </w:r>
      <w:proofErr w:type="spellStart"/>
      <w:r w:rsidRPr="002714A6">
        <w:rPr>
          <w:color w:val="000000"/>
        </w:rPr>
        <w:t>getRootComponent</w:t>
      </w:r>
      <w:proofErr w:type="spellEnd"/>
      <w:r w:rsidRPr="002714A6">
        <w:rPr>
          <w:color w:val="000000"/>
        </w:rPr>
        <w:t>$$$() {</w:t>
      </w:r>
      <w:r w:rsidRPr="002714A6">
        <w:rPr>
          <w:color w:val="000000"/>
        </w:rPr>
        <w:br/>
        <w:t xml:space="preserve">        return panel1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>}</w:t>
      </w:r>
    </w:p>
    <w:p w14:paraId="18B79155" w14:textId="77777777" w:rsidR="005A25E2" w:rsidRPr="005A25E2" w:rsidRDefault="005A25E2" w:rsidP="008C0829">
      <w:pPr>
        <w:pStyle w:val="3"/>
      </w:pPr>
      <w:bookmarkStart w:id="25" w:name="_Toc29900456"/>
      <w:proofErr w:type="spellStart"/>
      <w:r>
        <w:rPr>
          <w:rFonts w:hint="eastAsia"/>
        </w:rPr>
        <w:t>S</w:t>
      </w:r>
      <w:r>
        <w:t>wingConsole.class</w:t>
      </w:r>
      <w:proofErr w:type="spellEnd"/>
      <w:r>
        <w:t>:</w:t>
      </w:r>
      <w:bookmarkEnd w:id="25"/>
    </w:p>
    <w:p w14:paraId="554F3AF3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>package display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SwingConsole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public static void run(final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f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final</w:t>
      </w:r>
      <w:proofErr w:type="spellEnd"/>
      <w:r w:rsidRPr="002714A6">
        <w:rPr>
          <w:color w:val="000000"/>
        </w:rPr>
        <w:t xml:space="preserve"> int </w:t>
      </w:r>
      <w:proofErr w:type="spellStart"/>
      <w:r w:rsidRPr="002714A6">
        <w:rPr>
          <w:color w:val="000000"/>
        </w:rPr>
        <w:t>width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final</w:t>
      </w:r>
      <w:proofErr w:type="spellEnd"/>
      <w:r w:rsidRPr="002714A6">
        <w:rPr>
          <w:color w:val="000000"/>
        </w:rPr>
        <w:t xml:space="preserve"> int </w:t>
      </w:r>
      <w:proofErr w:type="spellStart"/>
      <w:r w:rsidRPr="002714A6">
        <w:rPr>
          <w:color w:val="000000"/>
        </w:rPr>
        <w:t>height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String</w:t>
      </w:r>
      <w:proofErr w:type="spellEnd"/>
      <w:r w:rsidRPr="002714A6">
        <w:rPr>
          <w:color w:val="000000"/>
        </w:rPr>
        <w:t xml:space="preserve"> title){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SwingUtilities.</w:t>
      </w:r>
      <w:r w:rsidRPr="002714A6">
        <w:rPr>
          <w:i/>
          <w:iCs/>
          <w:color w:val="000000"/>
        </w:rPr>
        <w:t>invokeLater</w:t>
      </w:r>
      <w:proofErr w:type="spellEnd"/>
      <w:r w:rsidRPr="002714A6">
        <w:rPr>
          <w:color w:val="000000"/>
        </w:rPr>
        <w:t>(new Runnable()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run()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f.setTitle</w:t>
      </w:r>
      <w:proofErr w:type="spellEnd"/>
      <w:r w:rsidRPr="002714A6">
        <w:rPr>
          <w:color w:val="000000"/>
        </w:rPr>
        <w:t>(title)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f.setDefaultCloseOperation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JFrame.</w:t>
      </w:r>
      <w:r w:rsidRPr="002714A6">
        <w:rPr>
          <w:i/>
          <w:iCs/>
          <w:color w:val="000000"/>
        </w:rPr>
        <w:t>EXIT_ON_CLOSE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f.setSize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width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height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f.setVisible</w:t>
      </w:r>
      <w:proofErr w:type="spellEnd"/>
      <w:r w:rsidRPr="002714A6">
        <w:rPr>
          <w:color w:val="000000"/>
        </w:rPr>
        <w:t>(true)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5B956AA5" w14:textId="77777777" w:rsidR="005A25E2" w:rsidRPr="005A25E2" w:rsidRDefault="005A25E2" w:rsidP="008C0829">
      <w:pPr>
        <w:pStyle w:val="3"/>
      </w:pPr>
      <w:bookmarkStart w:id="26" w:name="_Toc29900457"/>
      <w:proofErr w:type="spellStart"/>
      <w:r>
        <w:rPr>
          <w:rFonts w:hint="eastAsia"/>
        </w:rPr>
        <w:t>m</w:t>
      </w:r>
      <w:r>
        <w:t>ainWin.class</w:t>
      </w:r>
      <w:proofErr w:type="spellEnd"/>
      <w:r>
        <w:t>:</w:t>
      </w:r>
      <w:bookmarkEnd w:id="26"/>
    </w:p>
    <w:p w14:paraId="0E292B23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>package display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lastRenderedPageBreak/>
        <w:t xml:space="preserve">import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graphAlgorithm.shortestPath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java.util.Vector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java.util.concurrent.TimeUnit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mainWin</w:t>
      </w:r>
      <w:proofErr w:type="spellEnd"/>
      <w:r w:rsidRPr="002714A6">
        <w:rPr>
          <w:color w:val="000000"/>
        </w:rPr>
        <w:t xml:space="preserve"> extends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Point Temp=new Point()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watchFlag</w:t>
      </w:r>
      <w:proofErr w:type="spellEnd"/>
      <w:r w:rsidRPr="002714A6">
        <w:rPr>
          <w:color w:val="000000"/>
        </w:rPr>
        <w:t xml:space="preserve"> =false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clickCount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 xml:space="preserve">0, </w:t>
      </w:r>
      <w:r w:rsidRPr="002714A6">
        <w:rPr>
          <w:color w:val="000000"/>
        </w:rPr>
        <w:t>modern 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OFF=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RESET=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DISPLAYMODERNON=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DISPLAYMODERNOFF=</w:t>
      </w:r>
      <w:r w:rsidRPr="002714A6">
        <w:rPr>
          <w:b/>
          <w:bCs/>
          <w:color w:val="000000"/>
        </w:rPr>
        <w:t>1,</w:t>
      </w:r>
      <w:r w:rsidRPr="002714A6">
        <w:rPr>
          <w:color w:val="000000"/>
        </w:rPr>
        <w:t>DISPALYMODERN=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GUIDE=</w:t>
      </w:r>
      <w:r w:rsidRPr="002714A6">
        <w:rPr>
          <w:b/>
          <w:bCs/>
          <w:color w:val="000000"/>
        </w:rPr>
        <w:t>1,</w:t>
      </w:r>
      <w:r w:rsidRPr="002714A6">
        <w:rPr>
          <w:color w:val="000000"/>
        </w:rPr>
        <w:t>TWOPOINTMODERN=</w:t>
      </w:r>
      <w:r w:rsidRPr="002714A6">
        <w:rPr>
          <w:b/>
          <w:bCs/>
          <w:color w:val="000000"/>
        </w:rPr>
        <w:t>2,</w:t>
      </w:r>
      <w:r w:rsidRPr="002714A6">
        <w:rPr>
          <w:color w:val="000000"/>
        </w:rPr>
        <w:t>GREATPOINTMODERN=</w:t>
      </w:r>
      <w:r w:rsidRPr="002714A6">
        <w:rPr>
          <w:b/>
          <w:bCs/>
          <w:color w:val="000000"/>
        </w:rPr>
        <w:t>3;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CLEAR=</w:t>
      </w:r>
      <w:r w:rsidRPr="002714A6">
        <w:rPr>
          <w:b/>
          <w:bCs/>
          <w:color w:val="000000"/>
        </w:rPr>
        <w:t>2,</w:t>
      </w:r>
      <w:r w:rsidRPr="002714A6">
        <w:rPr>
          <w:color w:val="000000"/>
        </w:rPr>
        <w:t>CLEARMODERNON=</w:t>
      </w:r>
      <w:r w:rsidRPr="002714A6">
        <w:rPr>
          <w:b/>
          <w:bCs/>
          <w:color w:val="000000"/>
        </w:rPr>
        <w:t>4;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Vector&lt;Point&gt; set=new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Vector&lt;Point&gt; line=new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shortestPath</w:t>
      </w:r>
      <w:proofErr w:type="spellEnd"/>
      <w:r w:rsidRPr="002714A6">
        <w:rPr>
          <w:color w:val="000000"/>
        </w:rPr>
        <w:t xml:space="preserve"> path=new </w:t>
      </w:r>
      <w:proofErr w:type="spellStart"/>
      <w:r w:rsidRPr="002714A6">
        <w:rPr>
          <w:color w:val="000000"/>
        </w:rPr>
        <w:t>shortestPath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basic=new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menu=new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 xml:space="preserve"> data=new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Graph=new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private Vector&lt;Point&gt; a=new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public void </w:t>
      </w:r>
      <w:proofErr w:type="spellStart"/>
      <w:r w:rsidRPr="002714A6">
        <w:rPr>
          <w:color w:val="000000"/>
        </w:rPr>
        <w:t>setLocation</w:t>
      </w:r>
      <w:proofErr w:type="spellEnd"/>
      <w:r w:rsidRPr="002714A6">
        <w:rPr>
          <w:color w:val="000000"/>
        </w:rPr>
        <w:t>(Point e){</w:t>
      </w:r>
      <w:r w:rsidRPr="002714A6">
        <w:rPr>
          <w:color w:val="000000"/>
        </w:rPr>
        <w:br/>
        <w:t xml:space="preserve">            if(e==null){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return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Temp=e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a.add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@Override</w:t>
      </w:r>
      <w:r w:rsidRPr="002714A6">
        <w:rPr>
          <w:color w:val="000000"/>
        </w:rPr>
        <w:br/>
        <w:t xml:space="preserve">        public void </w:t>
      </w:r>
      <w:proofErr w:type="spellStart"/>
      <w:r w:rsidRPr="002714A6">
        <w:rPr>
          <w:color w:val="000000"/>
        </w:rPr>
        <w:t>paintComponents</w:t>
      </w:r>
      <w:proofErr w:type="spellEnd"/>
      <w:r w:rsidRPr="002714A6">
        <w:rPr>
          <w:color w:val="000000"/>
        </w:rPr>
        <w:t>(Graphics g)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super.paintComponents</w:t>
      </w:r>
      <w:proofErr w:type="spellEnd"/>
      <w:r w:rsidRPr="002714A6">
        <w:rPr>
          <w:color w:val="000000"/>
        </w:rPr>
        <w:t>(g)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 xml:space="preserve"> a=new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getClass</w:t>
      </w:r>
      <w:proofErr w:type="spellEnd"/>
      <w:r w:rsidRPr="002714A6">
        <w:rPr>
          <w:color w:val="000000"/>
        </w:rPr>
        <w:t>().</w:t>
      </w:r>
      <w:proofErr w:type="spellStart"/>
      <w:r w:rsidRPr="002714A6">
        <w:rPr>
          <w:color w:val="000000"/>
        </w:rPr>
        <w:t>getResource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黄旗子</w:t>
      </w:r>
      <w:r w:rsidRPr="002714A6">
        <w:rPr>
          <w:color w:val="000000"/>
        </w:rPr>
        <w:t>.</w:t>
      </w:r>
      <w:proofErr w:type="spellStart"/>
      <w:r w:rsidRPr="002714A6">
        <w:rPr>
          <w:color w:val="000000"/>
        </w:rPr>
        <w:t>png</w:t>
      </w:r>
      <w:proofErr w:type="spellEnd"/>
      <w:r w:rsidRPr="002714A6">
        <w:rPr>
          <w:color w:val="000000"/>
        </w:rPr>
        <w:t>"))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Image image=</w:t>
      </w:r>
      <w:proofErr w:type="spellStart"/>
      <w:r w:rsidRPr="002714A6">
        <w:rPr>
          <w:color w:val="000000"/>
        </w:rPr>
        <w:t>a.getImage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this.a.size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    </w:t>
      </w:r>
      <w:proofErr w:type="spellStart"/>
      <w:r w:rsidRPr="002714A6">
        <w:rPr>
          <w:color w:val="000000"/>
        </w:rPr>
        <w:t>g.drawImage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image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this.a.get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</w:t>
      </w:r>
      <w:proofErr w:type="spellStart"/>
      <w:r w:rsidRPr="002714A6">
        <w:rPr>
          <w:color w:val="000000"/>
        </w:rPr>
        <w:t>x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this.a.get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).y-</w:t>
      </w:r>
      <w:r w:rsidRPr="002714A6">
        <w:rPr>
          <w:b/>
          <w:bCs/>
          <w:color w:val="000000"/>
        </w:rPr>
        <w:t>20,</w:t>
      </w:r>
      <w:r w:rsidRPr="002714A6">
        <w:rPr>
          <w:color w:val="000000"/>
        </w:rPr>
        <w:t>this)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</w:t>
      </w:r>
      <w:r w:rsidRPr="002714A6">
        <w:rPr>
          <w:color w:val="000000"/>
        </w:rPr>
        <w:br/>
        <w:t xml:space="preserve">        @Override</w:t>
      </w:r>
      <w:r w:rsidRPr="002714A6">
        <w:rPr>
          <w:color w:val="000000"/>
        </w:rPr>
        <w:br/>
        <w:t xml:space="preserve">        public void </w:t>
      </w:r>
      <w:proofErr w:type="spellStart"/>
      <w:r w:rsidRPr="002714A6">
        <w:rPr>
          <w:color w:val="000000"/>
        </w:rPr>
        <w:t>paintAll</w:t>
      </w:r>
      <w:proofErr w:type="spellEnd"/>
      <w:r w:rsidRPr="002714A6">
        <w:rPr>
          <w:color w:val="000000"/>
        </w:rPr>
        <w:t>(Graphics g)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super.paintAll</w:t>
      </w:r>
      <w:proofErr w:type="spellEnd"/>
      <w:r w:rsidRPr="002714A6">
        <w:rPr>
          <w:color w:val="000000"/>
        </w:rPr>
        <w:t>(g)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paintComponents</w:t>
      </w:r>
      <w:proofErr w:type="spellEnd"/>
      <w:r w:rsidRPr="002714A6">
        <w:rPr>
          <w:color w:val="000000"/>
        </w:rPr>
        <w:t>(g)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line.size</w:t>
      </w:r>
      <w:proofErr w:type="spellEnd"/>
      <w:r w:rsidRPr="002714A6">
        <w:rPr>
          <w:color w:val="000000"/>
        </w:rPr>
        <w:t>()-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i++){</w:t>
      </w:r>
      <w:r w:rsidRPr="002714A6">
        <w:rPr>
          <w:color w:val="000000"/>
        </w:rPr>
        <w:br/>
        <w:t xml:space="preserve">                g.drawLine(line.elementAt(i).x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line.elementAt(i).y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line.elementAt(i+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).x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line.elementAt(i+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).y)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line.clear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map=new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JMenuBar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menuBar</w:t>
      </w:r>
      <w:proofErr w:type="spellEnd"/>
      <w:r w:rsidRPr="002714A6">
        <w:rPr>
          <w:color w:val="000000"/>
        </w:rPr>
        <w:t xml:space="preserve">=new </w:t>
      </w:r>
      <w:proofErr w:type="spellStart"/>
      <w:r w:rsidRPr="002714A6">
        <w:rPr>
          <w:color w:val="000000"/>
        </w:rPr>
        <w:t>JMenuBar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 xml:space="preserve"> Menu[]={</w:t>
      </w:r>
      <w:r w:rsidRPr="002714A6">
        <w:rPr>
          <w:color w:val="000000"/>
        </w:rPr>
        <w:br/>
        <w:t xml:space="preserve">            new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景点展示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导游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清屏</w:t>
      </w:r>
      <w:r w:rsidRPr="002714A6">
        <w:rPr>
          <w:color w:val="000000"/>
        </w:rPr>
        <w:t>")</w:t>
      </w:r>
      <w:r w:rsidRPr="002714A6">
        <w:rPr>
          <w:color w:val="000000"/>
        </w:rPr>
        <w:br/>
        <w:t xml:space="preserve">    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[] item={</w:t>
      </w:r>
      <w:r w:rsidRPr="002714A6">
        <w:rPr>
          <w:color w:val="000000"/>
        </w:rPr>
        <w:br/>
        <w:t xml:space="preserve">            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开启展示模式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关闭展示模式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直达路线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途径多个景点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清空全屏</w:t>
      </w:r>
      <w:r w:rsidRPr="002714A6">
        <w:rPr>
          <w:color w:val="000000"/>
        </w:rPr>
        <w:t>")</w:t>
      </w:r>
      <w:r w:rsidRPr="002714A6">
        <w:rPr>
          <w:color w:val="000000"/>
        </w:rPr>
        <w:br/>
        <w:t xml:space="preserve">    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mainWin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setLayout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setMenuItem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addMenuItemListener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setMenuBar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setGraph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setJMenuBar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menuBar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basic.add</w:t>
      </w:r>
      <w:proofErr w:type="spellEnd"/>
      <w:r w:rsidRPr="002714A6">
        <w:rPr>
          <w:color w:val="000000"/>
        </w:rPr>
        <w:t>(Graph)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add(</w:t>
      </w:r>
      <w:proofErr w:type="spellStart"/>
      <w:r w:rsidRPr="002714A6">
        <w:rPr>
          <w:color w:val="000000"/>
        </w:rPr>
        <w:t>BorderLayout.</w:t>
      </w:r>
      <w:r w:rsidRPr="002714A6">
        <w:rPr>
          <w:i/>
          <w:iCs/>
          <w:color w:val="000000"/>
        </w:rPr>
        <w:t>CENTER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basic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clear(){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Graph.setLocation</w:t>
      </w:r>
      <w:proofErr w:type="spellEnd"/>
      <w:r w:rsidRPr="002714A6">
        <w:rPr>
          <w:color w:val="000000"/>
        </w:rPr>
        <w:t>(null)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Graph.paintComponents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Graph.getGraphics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已清除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clean(){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Graph.setLocation</w:t>
      </w:r>
      <w:proofErr w:type="spellEnd"/>
      <w:r w:rsidRPr="002714A6">
        <w:rPr>
          <w:color w:val="000000"/>
        </w:rPr>
        <w:t>(null)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Graph.paintComponents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Graph.getGraphics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cleanCounter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try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TimeUnit.</w:t>
      </w:r>
      <w:r w:rsidRPr="002714A6">
        <w:rPr>
          <w:i/>
          <w:iCs/>
          <w:color w:val="000000"/>
        </w:rPr>
        <w:t>SECONDS</w:t>
      </w:r>
      <w:r w:rsidRPr="002714A6">
        <w:rPr>
          <w:color w:val="000000"/>
        </w:rPr>
        <w:t>.sleep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int n=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showConfirmDialog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即将清除界面中的路径信息，是否继续？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if(n==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OK_OPTION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clear()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}else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您可以随时在菜单栏中清除页面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 catch (</w:t>
      </w:r>
      <w:proofErr w:type="spellStart"/>
      <w:r w:rsidRPr="002714A6">
        <w:rPr>
          <w:color w:val="000000"/>
        </w:rPr>
        <w:t>InterruptedException</w:t>
      </w:r>
      <w:proofErr w:type="spellEnd"/>
      <w:r w:rsidRPr="002714A6">
        <w:rPr>
          <w:color w:val="000000"/>
        </w:rPr>
        <w:t xml:space="preserve"> ex)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ex.printStackTrace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messageOfView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MouseEvent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 xml:space="preserve"> temp2=new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Point p=</w:t>
      </w:r>
      <w:proofErr w:type="spellStart"/>
      <w:r w:rsidRPr="002714A6">
        <w:rPr>
          <w:color w:val="000000"/>
        </w:rPr>
        <w:t>temp.realViewPoint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e.getPoint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地点：</w:t>
      </w:r>
      <w:r w:rsidRPr="002714A6">
        <w:rPr>
          <w:color w:val="000000"/>
        </w:rPr>
        <w:t>"+temp2.getViewPointMessage(p).</w:t>
      </w:r>
      <w:proofErr w:type="spellStart"/>
      <w:r w:rsidRPr="002714A6">
        <w:rPr>
          <w:color w:val="000000"/>
        </w:rPr>
        <w:t>getName</w:t>
      </w:r>
      <w:proofErr w:type="spellEnd"/>
      <w:r w:rsidRPr="002714A6">
        <w:rPr>
          <w:color w:val="000000"/>
        </w:rPr>
        <w:t>()+"\n"+"</w:t>
      </w:r>
      <w:r w:rsidRPr="002714A6">
        <w:rPr>
          <w:rFonts w:ascii="Adobe 仿宋 Std R" w:eastAsia="Adobe 仿宋 Std R" w:hAnsi="Adobe 仿宋 Std R" w:hint="eastAsia"/>
          <w:color w:val="000000"/>
        </w:rPr>
        <w:t>介绍：</w:t>
      </w:r>
      <w:r w:rsidRPr="002714A6">
        <w:rPr>
          <w:color w:val="000000"/>
        </w:rPr>
        <w:t>"+temp2.getViewPointMessage(p).</w:t>
      </w:r>
      <w:proofErr w:type="spellStart"/>
      <w:r w:rsidRPr="002714A6">
        <w:rPr>
          <w:color w:val="000000"/>
        </w:rPr>
        <w:t>getTxt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NullPointerException</w:t>
      </w:r>
      <w:proofErr w:type="spellEnd"/>
      <w:r w:rsidRPr="002714A6">
        <w:rPr>
          <w:color w:val="000000"/>
        </w:rPr>
        <w:t xml:space="preserve"> l){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没有点在景点上哦</w:t>
      </w:r>
      <w:r w:rsidRPr="002714A6">
        <w:rPr>
          <w:color w:val="000000"/>
        </w:rPr>
        <w:t>~")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clickInPoint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MouseEvent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Point p=</w:t>
      </w:r>
      <w:proofErr w:type="spellStart"/>
      <w:r w:rsidRPr="002714A6">
        <w:rPr>
          <w:color w:val="000000"/>
        </w:rPr>
        <w:t>temp.realViewPoint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e.getPoint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if(p==null)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没点到景点上哦</w:t>
      </w:r>
      <w:r w:rsidRPr="002714A6">
        <w:rPr>
          <w:color w:val="000000"/>
        </w:rPr>
        <w:t>~")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else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set.add</w:t>
      </w:r>
      <w:proofErr w:type="spellEnd"/>
      <w:r w:rsidRPr="002714A6">
        <w:rPr>
          <w:color w:val="000000"/>
        </w:rPr>
        <w:t>(p)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Graph.setLocation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e.getPoint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Graph.paintComponents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Graph.getGraphics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clickCount</w:t>
      </w:r>
      <w:proofErr w:type="spellEnd"/>
      <w:r w:rsidRPr="002714A6">
        <w:rPr>
          <w:color w:val="000000"/>
        </w:rPr>
        <w:t>++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disPlaySimplyPath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int start=</w:t>
      </w:r>
      <w:proofErr w:type="spellStart"/>
      <w:r w:rsidRPr="002714A6">
        <w:rPr>
          <w:color w:val="000000"/>
        </w:rPr>
        <w:t>data.returnIndex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set.elementAt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int end=</w:t>
      </w:r>
      <w:proofErr w:type="spellStart"/>
      <w:r w:rsidRPr="002714A6">
        <w:rPr>
          <w:color w:val="000000"/>
        </w:rPr>
        <w:t>data.returnIndex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set.elementAt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line.clear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line=</w:t>
      </w:r>
      <w:proofErr w:type="spellStart"/>
      <w:r w:rsidRPr="002714A6">
        <w:rPr>
          <w:color w:val="000000"/>
        </w:rPr>
        <w:t>path.shortPath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start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end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Graph.paintAll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Graph.getGraphics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path.toPrintMessage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clickCount</w:t>
      </w:r>
      <w:proofErr w:type="spellEnd"/>
      <w:r w:rsidRPr="002714A6">
        <w:rPr>
          <w:color w:val="000000"/>
        </w:rPr>
        <w:t>=RESET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cleanCounter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disPlayablePath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Vector&lt;Integer&gt; </w:t>
      </w:r>
      <w:proofErr w:type="spellStart"/>
      <w:r w:rsidRPr="002714A6">
        <w:rPr>
          <w:color w:val="000000"/>
        </w:rPr>
        <w:t>clickPoint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set.size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clickPoint.add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data.returnIndex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set.elementAt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line.clear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line=</w:t>
      </w:r>
      <w:proofErr w:type="spellStart"/>
      <w:r w:rsidRPr="002714A6">
        <w:rPr>
          <w:color w:val="000000"/>
        </w:rPr>
        <w:t>path.shortPathInGreatPoint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clickPoint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Graph.paintAll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Graph.getGraphics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path.toPrintMessage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clickCount</w:t>
      </w:r>
      <w:proofErr w:type="spellEnd"/>
      <w:r w:rsidRPr="002714A6">
        <w:rPr>
          <w:color w:val="000000"/>
        </w:rPr>
        <w:t>=RESET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cleanCounter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setMenuItem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Menu[DISPALYMODERN].add(item[DISPLAYMODERNON])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Menu[DISPALYMODERN].add(item[DISPLAYMODERNOFF])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Menu[GUIDE].add(item[TWOPOINTMODERN])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Menu[GUIDE].add(item[GREATPOINTMODERN])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Menu[CLEAR].add(item[CLEARMODERNON])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addMenuItemListener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item[DISPLAYMODERNON].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watchFlag</w:t>
      </w:r>
      <w:proofErr w:type="spellEnd"/>
      <w:r w:rsidRPr="002714A6">
        <w:rPr>
          <w:color w:val="000000"/>
        </w:rPr>
        <w:t xml:space="preserve"> =true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item[DISPLAYMODERNOFF].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watchFlag</w:t>
      </w:r>
      <w:proofErr w:type="spellEnd"/>
      <w:r w:rsidRPr="002714A6">
        <w:rPr>
          <w:color w:val="000000"/>
        </w:rPr>
        <w:t xml:space="preserve"> =false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item[TWOPOINTMODERN].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clean()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modern =TWOPOINTMODERN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item[GREATPOINTMODERN].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clean()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modern =GREATPOINTMODERN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(Graph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鼠标左键加点，右键结束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item[CLEARMODERNON].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clear()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setMenuBar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menuBar.add</w:t>
      </w:r>
      <w:proofErr w:type="spellEnd"/>
      <w:r w:rsidRPr="002714A6">
        <w:rPr>
          <w:color w:val="000000"/>
        </w:rPr>
        <w:t>(Menu[DISPALYMODERN])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menuBar.add</w:t>
      </w:r>
      <w:proofErr w:type="spellEnd"/>
      <w:r w:rsidRPr="002714A6">
        <w:rPr>
          <w:color w:val="000000"/>
        </w:rPr>
        <w:t>(Menu[GUIDE])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menuBar.add</w:t>
      </w:r>
      <w:proofErr w:type="spellEnd"/>
      <w:r w:rsidRPr="002714A6">
        <w:rPr>
          <w:color w:val="000000"/>
        </w:rPr>
        <w:t>(Menu[CLEAR])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setLayout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basic.setLayout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menu.setLayout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Graph.setLayout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setGraph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map.setIcon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getClass</w:t>
      </w:r>
      <w:proofErr w:type="spellEnd"/>
      <w:r w:rsidRPr="002714A6">
        <w:rPr>
          <w:color w:val="000000"/>
        </w:rPr>
        <w:t>().</w:t>
      </w:r>
      <w:proofErr w:type="spellStart"/>
      <w:r w:rsidRPr="002714A6">
        <w:rPr>
          <w:color w:val="000000"/>
        </w:rPr>
        <w:t>getResource</w:t>
      </w:r>
      <w:proofErr w:type="spellEnd"/>
      <w:r w:rsidRPr="002714A6">
        <w:rPr>
          <w:color w:val="000000"/>
        </w:rPr>
        <w:t>("map.png")))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Graph.add</w:t>
      </w:r>
      <w:proofErr w:type="spellEnd"/>
      <w:r w:rsidRPr="002714A6">
        <w:rPr>
          <w:color w:val="000000"/>
        </w:rPr>
        <w:t>(map)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Graph.addMouseListener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MouseAdapter</w:t>
      </w:r>
      <w:proofErr w:type="spellEnd"/>
      <w:r w:rsidRPr="002714A6">
        <w:rPr>
          <w:color w:val="000000"/>
        </w:rPr>
        <w:t>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mouseClicked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MouseEvent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super.mouseClicked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watchFlag</w:t>
      </w:r>
      <w:proofErr w:type="spellEnd"/>
      <w:r w:rsidRPr="002714A6">
        <w:rPr>
          <w:color w:val="000000"/>
        </w:rPr>
        <w:t xml:space="preserve"> ==true){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messageOfView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if(modern ==TWOPOINTMODERN){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clickInPoint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clickCount</w:t>
      </w:r>
      <w:proofErr w:type="spellEnd"/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        modern =OFF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disPlaySimplyPath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}</w:t>
      </w:r>
      <w:r w:rsidRPr="002714A6">
        <w:rPr>
          <w:color w:val="000000"/>
        </w:rPr>
        <w:br/>
        <w:t xml:space="preserve">                else if(modern ==GREATPOINTMODERN){</w:t>
      </w:r>
      <w:r w:rsidRPr="002714A6">
        <w:rPr>
          <w:color w:val="000000"/>
        </w:rPr>
        <w:br/>
        <w:t xml:space="preserve">                    if(</w:t>
      </w:r>
      <w:proofErr w:type="spellStart"/>
      <w:r w:rsidRPr="002714A6">
        <w:rPr>
          <w:color w:val="000000"/>
        </w:rPr>
        <w:t>e.getButton</w:t>
      </w:r>
      <w:proofErr w:type="spellEnd"/>
      <w:r w:rsidRPr="002714A6">
        <w:rPr>
          <w:color w:val="000000"/>
        </w:rPr>
        <w:t>()==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clickInPoint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    if(</w:t>
      </w:r>
      <w:proofErr w:type="spellStart"/>
      <w:r w:rsidRPr="002714A6">
        <w:rPr>
          <w:color w:val="000000"/>
        </w:rPr>
        <w:t>e.getButton</w:t>
      </w:r>
      <w:proofErr w:type="spellEnd"/>
      <w:r w:rsidRPr="002714A6">
        <w:rPr>
          <w:color w:val="000000"/>
        </w:rPr>
        <w:t>()==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        modern =OFF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disPlayablePath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static void main(String </w:t>
      </w:r>
      <w:proofErr w:type="spellStart"/>
      <w:r w:rsidRPr="002714A6">
        <w:rPr>
          <w:color w:val="000000"/>
        </w:rPr>
        <w:t>afgs</w:t>
      </w:r>
      <w:proofErr w:type="spellEnd"/>
      <w:r w:rsidRPr="002714A6">
        <w:rPr>
          <w:color w:val="000000"/>
        </w:rPr>
        <w:t>[]){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SwingConsole.</w:t>
      </w:r>
      <w:r w:rsidRPr="002714A6">
        <w:rPr>
          <w:i/>
          <w:iCs/>
          <w:color w:val="000000"/>
        </w:rPr>
        <w:t>run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mainWin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,1200,1000,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上海电力大学校园导游咨询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5C68A678" w14:textId="77777777" w:rsidR="005A25E2" w:rsidRPr="005A25E2" w:rsidRDefault="005A25E2" w:rsidP="008C0829">
      <w:pPr>
        <w:pStyle w:val="3"/>
      </w:pPr>
      <w:bookmarkStart w:id="27" w:name="_Toc29900458"/>
      <w:proofErr w:type="spellStart"/>
      <w:r>
        <w:rPr>
          <w:rFonts w:hint="eastAsia"/>
        </w:rPr>
        <w:t>a</w:t>
      </w:r>
      <w:r>
        <w:t>dministerWin.class</w:t>
      </w:r>
      <w:proofErr w:type="spellEnd"/>
      <w:r>
        <w:t>:</w:t>
      </w:r>
      <w:bookmarkEnd w:id="27"/>
    </w:p>
    <w:p w14:paraId="35C731BF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>package display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dataStorage.connectSQL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dataStorage.ensureViewPointData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java.awt.event.ActionEvent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java.awt.event.ActionListener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java.awt.event.MouseAdapter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java.awt.event.MouseEvent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administerWin</w:t>
      </w:r>
      <w:proofErr w:type="spellEnd"/>
      <w:r w:rsidRPr="002714A6">
        <w:rPr>
          <w:color w:val="000000"/>
        </w:rPr>
        <w:t xml:space="preserve"> extends </w:t>
      </w:r>
      <w:proofErr w:type="spellStart"/>
      <w:r w:rsidRPr="002714A6">
        <w:rPr>
          <w:color w:val="000000"/>
        </w:rPr>
        <w:t>JFrame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base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 xml:space="preserve"> Main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JMenuBar</w:t>
      </w:r>
      <w:proofErr w:type="spellEnd"/>
      <w:r w:rsidRPr="002714A6">
        <w:rPr>
          <w:color w:val="000000"/>
        </w:rPr>
        <w:t xml:space="preserve"> tool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VIEW=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NUMBER=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ADDVIEW=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CHANGVIEW=</w:t>
      </w:r>
      <w:r w:rsidRPr="002714A6">
        <w:rPr>
          <w:b/>
          <w:bCs/>
          <w:color w:val="000000"/>
        </w:rPr>
        <w:t>1,</w:t>
      </w:r>
      <w:r w:rsidRPr="002714A6">
        <w:rPr>
          <w:color w:val="000000"/>
        </w:rPr>
        <w:t>DELETEVIEW=</w:t>
      </w:r>
      <w:r w:rsidRPr="002714A6">
        <w:rPr>
          <w:b/>
          <w:bCs/>
          <w:color w:val="000000"/>
        </w:rPr>
        <w:t>2;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ADDNUMBER=</w:t>
      </w:r>
      <w:r w:rsidRPr="002714A6">
        <w:rPr>
          <w:b/>
          <w:bCs/>
          <w:color w:val="000000"/>
        </w:rPr>
        <w:t>3,</w:t>
      </w:r>
      <w:r w:rsidRPr="002714A6">
        <w:rPr>
          <w:color w:val="000000"/>
        </w:rPr>
        <w:t>CHANGELOGINPASSWORD=</w:t>
      </w:r>
      <w:r w:rsidRPr="002714A6">
        <w:rPr>
          <w:b/>
          <w:bCs/>
          <w:color w:val="000000"/>
        </w:rPr>
        <w:t>5,</w:t>
      </w:r>
      <w:r w:rsidRPr="002714A6">
        <w:rPr>
          <w:color w:val="000000"/>
        </w:rPr>
        <w:t>DELETENUMBER=</w:t>
      </w:r>
      <w:r w:rsidRPr="002714A6">
        <w:rPr>
          <w:b/>
          <w:bCs/>
          <w:color w:val="000000"/>
        </w:rPr>
        <w:t>4;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 xml:space="preserve"> flag=true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data=new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[] menus={</w:t>
      </w:r>
      <w:r w:rsidRPr="002714A6">
        <w:rPr>
          <w:color w:val="000000"/>
        </w:rPr>
        <w:br/>
        <w:t xml:space="preserve">      new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修改景点信息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修改登陆用户信息</w:t>
      </w:r>
      <w:r w:rsidRPr="002714A6">
        <w:rPr>
          <w:color w:val="000000"/>
        </w:rPr>
        <w:t>")</w:t>
      </w:r>
      <w:r w:rsidRPr="002714A6">
        <w:rPr>
          <w:color w:val="000000"/>
        </w:rPr>
        <w:br/>
        <w:t xml:space="preserve">    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[] items={</w:t>
      </w:r>
      <w:r w:rsidRPr="002714A6">
        <w:rPr>
          <w:color w:val="000000"/>
        </w:rPr>
        <w:br/>
        <w:t xml:space="preserve">            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增加景点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修改景点信息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删除景点信息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添加登陆账号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注销账号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 xml:space="preserve">new </w:t>
      </w:r>
      <w:proofErr w:type="spellStart"/>
      <w:r w:rsidRPr="002714A6">
        <w:rPr>
          <w:color w:val="000000"/>
        </w:rPr>
        <w:t>JMenuItem</w:t>
      </w:r>
      <w:proofErr w:type="spellEnd"/>
      <w:r w:rsidRPr="002714A6">
        <w:rPr>
          <w:color w:val="000000"/>
        </w:rPr>
        <w:t>("</w:t>
      </w:r>
      <w:r w:rsidRPr="002714A6">
        <w:rPr>
          <w:rFonts w:ascii="Adobe 仿宋 Std R" w:eastAsia="Adobe 仿宋 Std R" w:hAnsi="Adobe 仿宋 Std R" w:hint="eastAsia"/>
          <w:color w:val="000000"/>
        </w:rPr>
        <w:t>修改账号密码</w:t>
      </w:r>
      <w:r w:rsidRPr="002714A6">
        <w:rPr>
          <w:color w:val="000000"/>
        </w:rPr>
        <w:t>")</w:t>
      </w:r>
      <w:r w:rsidRPr="002714A6">
        <w:rPr>
          <w:color w:val="000000"/>
        </w:rPr>
        <w:br/>
        <w:t xml:space="preserve">    }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 xml:space="preserve"> graph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administerWin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init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setLayout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setItemsListener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setItems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setMenuBar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setGraph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setGraphListener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Main.add</w:t>
      </w:r>
      <w:proofErr w:type="spellEnd"/>
      <w:r w:rsidRPr="002714A6">
        <w:rPr>
          <w:color w:val="000000"/>
        </w:rPr>
        <w:t>(base)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add(</w:t>
      </w:r>
      <w:proofErr w:type="spellStart"/>
      <w:r w:rsidRPr="002714A6">
        <w:rPr>
          <w:color w:val="000000"/>
        </w:rPr>
        <w:t>BorderLayout.</w:t>
      </w:r>
      <w:r w:rsidRPr="002714A6">
        <w:rPr>
          <w:i/>
          <w:iCs/>
          <w:color w:val="000000"/>
        </w:rPr>
        <w:t>CENTER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Main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init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base=new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Main=new </w:t>
      </w:r>
      <w:proofErr w:type="spellStart"/>
      <w:r w:rsidRPr="002714A6">
        <w:rPr>
          <w:color w:val="000000"/>
        </w:rPr>
        <w:t>JPanel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tool=new </w:t>
      </w:r>
      <w:proofErr w:type="spellStart"/>
      <w:r w:rsidRPr="002714A6">
        <w:rPr>
          <w:color w:val="000000"/>
        </w:rPr>
        <w:t>JMenuBar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graph=new </w:t>
      </w:r>
      <w:proofErr w:type="spellStart"/>
      <w:r w:rsidRPr="002714A6">
        <w:rPr>
          <w:color w:val="000000"/>
        </w:rPr>
        <w:t>JLabel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setLayout</w:t>
      </w:r>
      <w:proofErr w:type="spellEnd"/>
      <w:r w:rsidRPr="002714A6">
        <w:rPr>
          <w:color w:val="000000"/>
        </w:rPr>
        <w:t>() 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base.setLayout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Main.setLayout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FlowLayout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setItemsListener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items[ADDVIEW].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敬请期待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items[CHANGVIEW].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flag=false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请点击要修改的顶点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items[DELETEVIEW].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敬请期待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items[ADDNUMBER].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String user=</w:t>
      </w:r>
      <w:proofErr w:type="spellStart"/>
      <w:r w:rsidRPr="002714A6">
        <w:rPr>
          <w:color w:val="000000"/>
        </w:rPr>
        <w:t>getUser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String password=</w:t>
      </w:r>
      <w:proofErr w:type="spellStart"/>
      <w:r w:rsidRPr="002714A6">
        <w:rPr>
          <w:color w:val="000000"/>
        </w:rPr>
        <w:t>getPassword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data.addUser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items[CHANGELOGINPASSWORD].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String user=</w:t>
      </w:r>
      <w:proofErr w:type="spellStart"/>
      <w:r w:rsidRPr="002714A6">
        <w:rPr>
          <w:color w:val="000000"/>
        </w:rPr>
        <w:t>getUser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String password=</w:t>
      </w:r>
      <w:proofErr w:type="spellStart"/>
      <w:r w:rsidRPr="002714A6">
        <w:rPr>
          <w:color w:val="000000"/>
        </w:rPr>
        <w:t>getPassword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data.changePassword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items[DELETENUMBER].</w:t>
      </w:r>
      <w:proofErr w:type="spellStart"/>
      <w:r w:rsidRPr="002714A6">
        <w:rPr>
          <w:color w:val="000000"/>
        </w:rPr>
        <w:t>addActionListener</w:t>
      </w:r>
      <w:proofErr w:type="spellEnd"/>
      <w:r w:rsidRPr="002714A6">
        <w:rPr>
          <w:color w:val="000000"/>
        </w:rPr>
        <w:t>(new ActionListener()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actionPerformed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ActionEvent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String user=</w:t>
      </w:r>
      <w:proofErr w:type="spellStart"/>
      <w:r w:rsidRPr="002714A6">
        <w:rPr>
          <w:color w:val="000000"/>
        </w:rPr>
        <w:t>getUser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String password=</w:t>
      </w:r>
      <w:proofErr w:type="spellStart"/>
      <w:r w:rsidRPr="002714A6">
        <w:rPr>
          <w:color w:val="000000"/>
        </w:rPr>
        <w:t>getPassword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data.deleteUser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setItems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menus[VIEW].add(items[ADDVIEW])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menus[VIEW].add(items[CHANGVIEW])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menus[VIEW].add(items[DELETEVIEW])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menus[NUMBER].add(items[ADDNUMBER])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menus[NUMBER].add(items[CHANGELOGINPASSWORD])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menus[NUMBER].add(items[DELETENUMBER])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setMenuBar</w:t>
      </w:r>
      <w:proofErr w:type="spellEnd"/>
      <w:r w:rsidRPr="002714A6">
        <w:rPr>
          <w:color w:val="000000"/>
        </w:rPr>
        <w:t>() 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tool.add</w:t>
      </w:r>
      <w:proofErr w:type="spellEnd"/>
      <w:r w:rsidRPr="002714A6">
        <w:rPr>
          <w:color w:val="000000"/>
        </w:rPr>
        <w:t>(menus[VIEW])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tool.add</w:t>
      </w:r>
      <w:proofErr w:type="spellEnd"/>
      <w:r w:rsidRPr="002714A6">
        <w:rPr>
          <w:color w:val="000000"/>
        </w:rPr>
        <w:t>(menus[NUMBER])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setJMenuBar</w:t>
      </w:r>
      <w:proofErr w:type="spellEnd"/>
      <w:r w:rsidRPr="002714A6">
        <w:rPr>
          <w:color w:val="000000"/>
        </w:rPr>
        <w:t>(tool)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setGraph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graph.setIcon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ImageIcon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getClass</w:t>
      </w:r>
      <w:proofErr w:type="spellEnd"/>
      <w:r w:rsidRPr="002714A6">
        <w:rPr>
          <w:color w:val="000000"/>
        </w:rPr>
        <w:t>().</w:t>
      </w:r>
      <w:proofErr w:type="spellStart"/>
      <w:r w:rsidRPr="002714A6">
        <w:rPr>
          <w:color w:val="000000"/>
        </w:rPr>
        <w:t>getResource</w:t>
      </w:r>
      <w:proofErr w:type="spellEnd"/>
      <w:r w:rsidRPr="002714A6">
        <w:rPr>
          <w:color w:val="000000"/>
        </w:rPr>
        <w:t>("map.png")))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base.add</w:t>
      </w:r>
      <w:proofErr w:type="spellEnd"/>
      <w:r w:rsidRPr="002714A6">
        <w:rPr>
          <w:color w:val="000000"/>
        </w:rPr>
        <w:t>(graph)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setGraphListener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graph.addMouseListener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MouseAdapter</w:t>
      </w:r>
      <w:proofErr w:type="spellEnd"/>
      <w:r w:rsidRPr="002714A6">
        <w:rPr>
          <w:color w:val="000000"/>
        </w:rPr>
        <w:t>() {</w:t>
      </w:r>
      <w:r w:rsidRPr="002714A6">
        <w:rPr>
          <w:color w:val="000000"/>
        </w:rPr>
        <w:br/>
        <w:t xml:space="preserve">            @Override</w:t>
      </w:r>
      <w:r w:rsidRPr="002714A6">
        <w:rPr>
          <w:color w:val="000000"/>
        </w:rPr>
        <w:br/>
        <w:t xml:space="preserve">            public void </w:t>
      </w:r>
      <w:proofErr w:type="spellStart"/>
      <w:r w:rsidRPr="002714A6">
        <w:rPr>
          <w:color w:val="000000"/>
        </w:rPr>
        <w:t>mouseClicked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MouseEvent</w:t>
      </w:r>
      <w:proofErr w:type="spellEnd"/>
      <w:r w:rsidRPr="002714A6">
        <w:rPr>
          <w:color w:val="000000"/>
        </w:rPr>
        <w:t xml:space="preserve"> e) 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super.mouseClicked</w:t>
      </w:r>
      <w:proofErr w:type="spellEnd"/>
      <w:r w:rsidRPr="002714A6">
        <w:rPr>
          <w:color w:val="000000"/>
        </w:rPr>
        <w:t>(e)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if(flag==false){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        flag=true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Point real=</w:t>
      </w:r>
      <w:proofErr w:type="spellStart"/>
      <w:r w:rsidRPr="002714A6">
        <w:rPr>
          <w:color w:val="000000"/>
        </w:rPr>
        <w:t>temp.realViewPoint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e.getPoint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if(real==null){</w:t>
      </w:r>
      <w:r w:rsidRPr="002714A6">
        <w:rPr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没有点在景点上</w:t>
      </w:r>
      <w:r w:rsidRPr="002714A6">
        <w:rPr>
          <w:color w:val="000000"/>
        </w:rPr>
        <w:t>~")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}else {</w:t>
      </w:r>
      <w:r w:rsidRPr="002714A6">
        <w:rPr>
          <w:color w:val="000000"/>
        </w:rPr>
        <w:br/>
        <w:t xml:space="preserve">                        </w:t>
      </w:r>
      <w:proofErr w:type="spellStart"/>
      <w:r w:rsidRPr="002714A6">
        <w:rPr>
          <w:color w:val="000000"/>
        </w:rPr>
        <w:t>data.changeViewPointMessage</w:t>
      </w:r>
      <w:proofErr w:type="spellEnd"/>
      <w:r w:rsidRPr="002714A6">
        <w:rPr>
          <w:color w:val="000000"/>
        </w:rPr>
        <w:t>(real)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})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static void main(String </w:t>
      </w:r>
      <w:proofErr w:type="spellStart"/>
      <w:r w:rsidRPr="002714A6">
        <w:rPr>
          <w:color w:val="000000"/>
        </w:rPr>
        <w:t>args</w:t>
      </w:r>
      <w:proofErr w:type="spellEnd"/>
      <w:r w:rsidRPr="002714A6">
        <w:rPr>
          <w:color w:val="000000"/>
        </w:rPr>
        <w:t>[]){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SwingConsole.</w:t>
      </w:r>
      <w:r w:rsidRPr="002714A6">
        <w:rPr>
          <w:i/>
          <w:iCs/>
          <w:color w:val="000000"/>
        </w:rPr>
        <w:t>run</w:t>
      </w:r>
      <w:proofErr w:type="spellEnd"/>
      <w:r w:rsidRPr="002714A6">
        <w:rPr>
          <w:color w:val="000000"/>
        </w:rPr>
        <w:t xml:space="preserve">(new </w:t>
      </w:r>
      <w:proofErr w:type="spellStart"/>
      <w:r w:rsidRPr="002714A6">
        <w:rPr>
          <w:color w:val="000000"/>
        </w:rPr>
        <w:t>administerWin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,1200,1000,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管理员窗口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</w:t>
      </w:r>
      <w:proofErr w:type="spellStart"/>
      <w:r w:rsidRPr="002714A6">
        <w:rPr>
          <w:color w:val="000000"/>
        </w:rPr>
        <w:t>getUser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showInputDialog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请输入用户名：</w:t>
      </w:r>
      <w:r w:rsidRPr="002714A6">
        <w:rPr>
          <w:color w:val="000000"/>
        </w:rPr>
        <w:t>\n"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"REGISTER"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INFORMATION_MESSAGE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</w:t>
      </w:r>
      <w:proofErr w:type="spellStart"/>
      <w:r w:rsidRPr="002714A6">
        <w:rPr>
          <w:color w:val="000000"/>
        </w:rPr>
        <w:t>getPassword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showInputDialog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请输入密码：</w:t>
      </w:r>
      <w:r w:rsidRPr="002714A6">
        <w:rPr>
          <w:color w:val="000000"/>
        </w:rPr>
        <w:t>\n"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"REGISTER"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INFORMATION_MESSAGE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35CC324C" w14:textId="77777777" w:rsidR="005A25E2" w:rsidRPr="005A25E2" w:rsidRDefault="005A25E2" w:rsidP="008C0829">
      <w:pPr>
        <w:pStyle w:val="3"/>
      </w:pPr>
      <w:bookmarkStart w:id="28" w:name="_Toc29900459"/>
      <w:proofErr w:type="spellStart"/>
      <w:r>
        <w:rPr>
          <w:rFonts w:hint="eastAsia"/>
        </w:rPr>
        <w:t>a</w:t>
      </w:r>
      <w:r>
        <w:t>llPointData.class</w:t>
      </w:r>
      <w:proofErr w:type="spellEnd"/>
      <w:r>
        <w:t>:</w:t>
      </w:r>
      <w:bookmarkEnd w:id="28"/>
    </w:p>
    <w:p w14:paraId="75B25324" w14:textId="77777777" w:rsidR="005A25E2" w:rsidRDefault="005A25E2" w:rsidP="005A25E2">
      <w:pPr>
        <w:rPr>
          <w:rFonts w:ascii="Consolas" w:eastAsia="宋体" w:hAnsi="Consolas"/>
          <w:color w:val="EBEBEB"/>
          <w:kern w:val="0"/>
          <w:sz w:val="20"/>
          <w:szCs w:val="20"/>
        </w:rPr>
      </w:pPr>
      <w:r w:rsidRPr="005A25E2">
        <w:t xml:space="preserve">package </w:t>
      </w:r>
      <w:proofErr w:type="spellStart"/>
      <w:r w:rsidRPr="005A25E2">
        <w:t>dataStorage</w:t>
      </w:r>
      <w:proofErr w:type="spellEnd"/>
      <w:r w:rsidRPr="005A25E2">
        <w:t>;</w:t>
      </w:r>
      <w:r w:rsidRPr="005A25E2">
        <w:br/>
      </w:r>
      <w:r w:rsidRPr="005A25E2">
        <w:br/>
        <w:t xml:space="preserve">import </w:t>
      </w:r>
      <w:proofErr w:type="spellStart"/>
      <w:r w:rsidRPr="005A25E2">
        <w:t>java.awt</w:t>
      </w:r>
      <w:proofErr w:type="spellEnd"/>
      <w:r w:rsidRPr="005A25E2">
        <w:t>.*;</w:t>
      </w:r>
      <w:r w:rsidRPr="005A25E2">
        <w:br/>
        <w:t xml:space="preserve">import </w:t>
      </w:r>
      <w:proofErr w:type="spellStart"/>
      <w:r w:rsidRPr="005A25E2">
        <w:t>java.util.HashMap</w:t>
      </w:r>
      <w:proofErr w:type="spellEnd"/>
      <w:r w:rsidRPr="005A25E2">
        <w:t>;</w:t>
      </w:r>
      <w:r w:rsidRPr="005A25E2">
        <w:br/>
        <w:t xml:space="preserve">import </w:t>
      </w:r>
      <w:proofErr w:type="spellStart"/>
      <w:r w:rsidRPr="005A25E2">
        <w:t>java.util.Map</w:t>
      </w:r>
      <w:proofErr w:type="spellEnd"/>
      <w:r w:rsidRPr="005A25E2">
        <w:t>;</w:t>
      </w:r>
      <w:r w:rsidRPr="005A25E2">
        <w:br/>
        <w:t xml:space="preserve">import </w:t>
      </w:r>
      <w:proofErr w:type="spellStart"/>
      <w:r w:rsidRPr="005A25E2">
        <w:t>java.util.Vector</w:t>
      </w:r>
      <w:proofErr w:type="spellEnd"/>
      <w:r w:rsidRPr="005A25E2">
        <w:t>;</w:t>
      </w:r>
      <w:r w:rsidRPr="005A25E2">
        <w:br/>
      </w:r>
      <w:r w:rsidRPr="005A25E2">
        <w:br/>
        <w:t xml:space="preserve">public class </w:t>
      </w:r>
      <w:proofErr w:type="spellStart"/>
      <w:r w:rsidRPr="005A25E2">
        <w:t>allPointData</w:t>
      </w:r>
      <w:proofErr w:type="spellEnd"/>
      <w:r w:rsidRPr="005A25E2">
        <w:t xml:space="preserve"> {</w:t>
      </w:r>
      <w:r w:rsidRPr="005A25E2">
        <w:br/>
        <w:t xml:space="preserve">    public Vector&lt;</w:t>
      </w:r>
      <w:proofErr w:type="spellStart"/>
      <w:r w:rsidRPr="005A25E2">
        <w:t>pointInformation</w:t>
      </w:r>
      <w:proofErr w:type="spellEnd"/>
      <w:r w:rsidRPr="005A25E2">
        <w:t>&gt; data;</w:t>
      </w:r>
      <w:r w:rsidRPr="005A25E2">
        <w:br/>
      </w:r>
      <w:r w:rsidRPr="005A25E2">
        <w:lastRenderedPageBreak/>
        <w:t xml:space="preserve">    private Map&lt;Integer, Point&gt; </w:t>
      </w:r>
      <w:proofErr w:type="spellStart"/>
      <w:r w:rsidRPr="005A25E2">
        <w:t>hashTable</w:t>
      </w:r>
      <w:proofErr w:type="spellEnd"/>
      <w:r w:rsidRPr="005A25E2">
        <w:t>=new HashMap();</w:t>
      </w:r>
      <w:r w:rsidRPr="005A25E2">
        <w:br/>
        <w:t xml:space="preserve">    private Map&lt;</w:t>
      </w:r>
      <w:proofErr w:type="spellStart"/>
      <w:r w:rsidRPr="005A25E2">
        <w:t>Point,Integer</w:t>
      </w:r>
      <w:proofErr w:type="spellEnd"/>
      <w:r w:rsidRPr="005A25E2">
        <w:t xml:space="preserve">&gt; </w:t>
      </w:r>
      <w:proofErr w:type="spellStart"/>
      <w:r w:rsidRPr="005A25E2">
        <w:t>reHash</w:t>
      </w:r>
      <w:proofErr w:type="spellEnd"/>
      <w:r w:rsidRPr="005A25E2">
        <w:t>=new HashMap();</w:t>
      </w:r>
      <w:r w:rsidRPr="005A25E2">
        <w:br/>
        <w:t xml:space="preserve">    private Map&lt;Integer, Integer&gt; </w:t>
      </w:r>
      <w:proofErr w:type="spellStart"/>
      <w:r w:rsidRPr="005A25E2">
        <w:t>getPointType</w:t>
      </w:r>
      <w:proofErr w:type="spellEnd"/>
      <w:r w:rsidRPr="005A25E2">
        <w:t>=new HashMap();</w:t>
      </w:r>
      <w:r w:rsidRPr="005A25E2">
        <w:br/>
        <w:t xml:space="preserve">    public </w:t>
      </w:r>
      <w:proofErr w:type="spellStart"/>
      <w:r w:rsidRPr="005A25E2">
        <w:t>allPointData</w:t>
      </w:r>
      <w:proofErr w:type="spellEnd"/>
      <w:r w:rsidRPr="005A25E2">
        <w:t>(){</w:t>
      </w:r>
      <w:r w:rsidRPr="005A25E2">
        <w:br/>
        <w:t xml:space="preserve">        </w:t>
      </w:r>
      <w:proofErr w:type="spellStart"/>
      <w:r w:rsidRPr="005A25E2">
        <w:t>connectSQL</w:t>
      </w:r>
      <w:proofErr w:type="spellEnd"/>
      <w:r w:rsidRPr="005A25E2">
        <w:t xml:space="preserve"> temp=new </w:t>
      </w:r>
      <w:proofErr w:type="spellStart"/>
      <w:r w:rsidRPr="005A25E2">
        <w:t>connectSQL</w:t>
      </w:r>
      <w:proofErr w:type="spellEnd"/>
      <w:r w:rsidRPr="005A25E2">
        <w:t>();</w:t>
      </w:r>
      <w:r w:rsidRPr="005A25E2">
        <w:br/>
        <w:t xml:space="preserve">        data=</w:t>
      </w:r>
      <w:proofErr w:type="spellStart"/>
      <w:r w:rsidRPr="005A25E2">
        <w:t>temp.returnAllPointData</w:t>
      </w:r>
      <w:proofErr w:type="spellEnd"/>
      <w:r w:rsidRPr="005A25E2">
        <w:t>();</w:t>
      </w:r>
      <w:r w:rsidRPr="005A25E2">
        <w:br/>
        <w:t xml:space="preserve">        </w:t>
      </w:r>
      <w:proofErr w:type="spellStart"/>
      <w:r w:rsidRPr="005A25E2">
        <w:t>buildHashTable</w:t>
      </w:r>
      <w:proofErr w:type="spellEnd"/>
      <w:r w:rsidRPr="005A25E2">
        <w:t>();</w:t>
      </w:r>
      <w:r w:rsidRPr="005A25E2">
        <w:br/>
        <w:t xml:space="preserve">    }</w:t>
      </w:r>
      <w:r w:rsidRPr="005A25E2">
        <w:br/>
        <w:t xml:space="preserve">    private void </w:t>
      </w:r>
      <w:proofErr w:type="spellStart"/>
      <w:r w:rsidRPr="005A25E2">
        <w:t>buildHashTable</w:t>
      </w:r>
      <w:proofErr w:type="spellEnd"/>
      <w:r w:rsidRPr="005A25E2">
        <w:t>(){</w:t>
      </w:r>
      <w:r w:rsidRPr="005A25E2">
        <w:br/>
        <w:t xml:space="preserve">        for(int </w:t>
      </w:r>
      <w:proofErr w:type="spellStart"/>
      <w:r w:rsidRPr="005A25E2">
        <w:t>i</w:t>
      </w:r>
      <w:proofErr w:type="spellEnd"/>
      <w:r w:rsidRPr="005A25E2">
        <w:t>=0;i&lt;</w:t>
      </w:r>
      <w:proofErr w:type="spellStart"/>
      <w:r w:rsidRPr="005A25E2">
        <w:t>data.size</w:t>
      </w:r>
      <w:proofErr w:type="spellEnd"/>
      <w:r w:rsidRPr="005A25E2">
        <w:t>();</w:t>
      </w:r>
      <w:proofErr w:type="spellStart"/>
      <w:r w:rsidRPr="005A25E2">
        <w:t>i</w:t>
      </w:r>
      <w:proofErr w:type="spellEnd"/>
      <w:r w:rsidRPr="005A25E2">
        <w:t>++){</w:t>
      </w:r>
      <w:r w:rsidRPr="005A25E2">
        <w:br/>
        <w:t xml:space="preserve">            hashTable.put(data.elementAt(i).getIndex(),data.elementAt(i).getPosition());</w:t>
      </w:r>
      <w:r w:rsidRPr="005A25E2">
        <w:br/>
        <w:t xml:space="preserve">            getPointType.put(data.elementAt(i).getIndex(),data.elementAt(i).getType());</w:t>
      </w:r>
      <w:r w:rsidRPr="005A25E2">
        <w:br/>
        <w:t xml:space="preserve">            reHash.put(data.elementAt(i).getPosition(),data.elementAt(i).getIndex());</w:t>
      </w:r>
      <w:r w:rsidRPr="005A25E2">
        <w:br/>
        <w:t xml:space="preserve">        }</w:t>
      </w:r>
      <w:r w:rsidRPr="005A25E2">
        <w:br/>
        <w:t xml:space="preserve">    }</w:t>
      </w:r>
      <w:r w:rsidRPr="005A25E2">
        <w:br/>
        <w:t xml:space="preserve">    public Point </w:t>
      </w:r>
      <w:proofErr w:type="spellStart"/>
      <w:r w:rsidRPr="005A25E2">
        <w:t>returnPoint</w:t>
      </w:r>
      <w:proofErr w:type="spellEnd"/>
      <w:r w:rsidRPr="005A25E2">
        <w:t>(int index){</w:t>
      </w:r>
      <w:r w:rsidRPr="005A25E2">
        <w:br/>
        <w:t xml:space="preserve">        return </w:t>
      </w:r>
      <w:proofErr w:type="spellStart"/>
      <w:r w:rsidRPr="005A25E2">
        <w:t>hashTable.get</w:t>
      </w:r>
      <w:proofErr w:type="spellEnd"/>
      <w:r w:rsidRPr="005A25E2">
        <w:t>(index);</w:t>
      </w:r>
      <w:r w:rsidRPr="005A25E2">
        <w:br/>
        <w:t xml:space="preserve">    }</w:t>
      </w:r>
      <w:r w:rsidRPr="005A25E2">
        <w:br/>
        <w:t xml:space="preserve">    public int </w:t>
      </w:r>
      <w:proofErr w:type="spellStart"/>
      <w:r w:rsidRPr="005A25E2">
        <w:t>returnIndex</w:t>
      </w:r>
      <w:proofErr w:type="spellEnd"/>
      <w:r w:rsidRPr="005A25E2">
        <w:t>(Point click){</w:t>
      </w:r>
      <w:r w:rsidRPr="005A25E2">
        <w:br/>
        <w:t xml:space="preserve">        return </w:t>
      </w:r>
      <w:proofErr w:type="spellStart"/>
      <w:r w:rsidRPr="005A25E2">
        <w:t>reHash.get</w:t>
      </w:r>
      <w:proofErr w:type="spellEnd"/>
      <w:r w:rsidRPr="005A25E2">
        <w:t>(click);</w:t>
      </w:r>
      <w:r w:rsidRPr="005A25E2">
        <w:br/>
        <w:t xml:space="preserve">    }</w:t>
      </w:r>
      <w:r w:rsidRPr="005A25E2">
        <w:br/>
        <w:t xml:space="preserve">    public int </w:t>
      </w:r>
      <w:proofErr w:type="spellStart"/>
      <w:r w:rsidRPr="005A25E2">
        <w:t>returnThePointType</w:t>
      </w:r>
      <w:proofErr w:type="spellEnd"/>
      <w:r w:rsidRPr="005A25E2">
        <w:t>(int index){</w:t>
      </w:r>
      <w:r w:rsidRPr="005A25E2">
        <w:br/>
        <w:t xml:space="preserve">        return </w:t>
      </w:r>
      <w:proofErr w:type="spellStart"/>
      <w:r w:rsidRPr="005A25E2">
        <w:t>getPointType.get</w:t>
      </w:r>
      <w:proofErr w:type="spellEnd"/>
      <w:r w:rsidRPr="005A25E2">
        <w:t>(index);</w:t>
      </w:r>
      <w:r w:rsidRPr="005A25E2">
        <w:br/>
        <w:t xml:space="preserve">    }</w:t>
      </w:r>
      <w:r w:rsidRPr="005A25E2">
        <w:br/>
      </w:r>
      <w:r>
        <w:rPr>
          <w:rFonts w:ascii="Consolas" w:hAnsi="Consolas"/>
          <w:color w:val="EBEBEB"/>
          <w:sz w:val="20"/>
          <w:szCs w:val="20"/>
        </w:rPr>
        <w:t>}</w:t>
      </w:r>
    </w:p>
    <w:p w14:paraId="552C7B7F" w14:textId="77777777" w:rsidR="005A25E2" w:rsidRPr="005A25E2" w:rsidRDefault="005A25E2" w:rsidP="008C0829">
      <w:pPr>
        <w:pStyle w:val="3"/>
      </w:pPr>
      <w:bookmarkStart w:id="29" w:name="_Toc29900460"/>
      <w:proofErr w:type="spellStart"/>
      <w:r>
        <w:rPr>
          <w:rFonts w:hint="eastAsia"/>
        </w:rPr>
        <w:t>c</w:t>
      </w:r>
      <w:r>
        <w:t>onnectSQL.class</w:t>
      </w:r>
      <w:proofErr w:type="spellEnd"/>
      <w:r>
        <w:t>:</w:t>
      </w:r>
      <w:bookmarkEnd w:id="29"/>
    </w:p>
    <w:p w14:paraId="268A94E0" w14:textId="77777777" w:rsidR="005A25E2" w:rsidRPr="002714A6" w:rsidRDefault="005A25E2" w:rsidP="005A25E2">
      <w:pPr>
        <w:rPr>
          <w:color w:val="00000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java.sql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java.util.Vector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int cap=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viewCap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final String </w:t>
      </w:r>
      <w:proofErr w:type="spellStart"/>
      <w:r w:rsidRPr="002714A6">
        <w:rPr>
          <w:color w:val="000000"/>
        </w:rPr>
        <w:lastRenderedPageBreak/>
        <w:t>rootUser</w:t>
      </w:r>
      <w:proofErr w:type="spellEnd"/>
      <w:r w:rsidRPr="002714A6">
        <w:rPr>
          <w:color w:val="000000"/>
        </w:rPr>
        <w:t>="hy4165yh@gmail.com"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rootPassword="hyong430fbing"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driverName</w:t>
      </w:r>
      <w:proofErr w:type="spellEnd"/>
      <w:r w:rsidRPr="002714A6">
        <w:rPr>
          <w:color w:val="000000"/>
        </w:rPr>
        <w:t>="</w:t>
      </w:r>
      <w:proofErr w:type="spellStart"/>
      <w:r w:rsidRPr="002714A6">
        <w:rPr>
          <w:color w:val="000000"/>
        </w:rPr>
        <w:t>com.mysql.jdbc.Driver</w:t>
      </w:r>
      <w:proofErr w:type="spellEnd"/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String url="jdbc:mysql://127.0.0.1:3306/viewPoint?characterEncoding=UTF-8"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String user="</w:t>
      </w:r>
      <w:proofErr w:type="spellStart"/>
      <w:r w:rsidRPr="002714A6">
        <w:rPr>
          <w:color w:val="000000"/>
        </w:rPr>
        <w:t>root"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="123456"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selectMessageCommand</w:t>
      </w:r>
      <w:proofErr w:type="spellEnd"/>
      <w:r w:rsidRPr="002714A6">
        <w:rPr>
          <w:color w:val="000000"/>
        </w:rPr>
        <w:t xml:space="preserve">="select * from </w:t>
      </w:r>
      <w:proofErr w:type="spellStart"/>
      <w:r w:rsidRPr="002714A6">
        <w:rPr>
          <w:color w:val="000000"/>
        </w:rPr>
        <w:t>pointMessage</w:t>
      </w:r>
      <w:proofErr w:type="spellEnd"/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getSelectMessageTable</w:t>
      </w:r>
      <w:proofErr w:type="spellEnd"/>
      <w:r w:rsidRPr="002714A6">
        <w:rPr>
          <w:color w:val="000000"/>
        </w:rPr>
        <w:t xml:space="preserve">="select * from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getUserMessage</w:t>
      </w:r>
      <w:proofErr w:type="spellEnd"/>
      <w:r w:rsidRPr="002714A6">
        <w:rPr>
          <w:color w:val="000000"/>
        </w:rPr>
        <w:t xml:space="preserve">="select * from user where </w:t>
      </w:r>
      <w:proofErr w:type="spellStart"/>
      <w:r w:rsidRPr="002714A6">
        <w:rPr>
          <w:color w:val="000000"/>
        </w:rPr>
        <w:t>userName</w:t>
      </w:r>
      <w:proofErr w:type="spellEnd"/>
      <w:r w:rsidRPr="002714A6">
        <w:rPr>
          <w:color w:val="000000"/>
        </w:rPr>
        <w:t>="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 </w:t>
      </w:r>
      <w:proofErr w:type="spellStart"/>
      <w:r w:rsidRPr="002714A6">
        <w:rPr>
          <w:color w:val="000000"/>
        </w:rPr>
        <w:t>getGraphTable</w:t>
      </w:r>
      <w:proofErr w:type="spellEnd"/>
      <w:r w:rsidRPr="002714A6">
        <w:rPr>
          <w:color w:val="000000"/>
        </w:rPr>
        <w:t xml:space="preserve">="select * from </w:t>
      </w:r>
      <w:proofErr w:type="spellStart"/>
      <w:r w:rsidRPr="002714A6">
        <w:rPr>
          <w:color w:val="000000"/>
        </w:rPr>
        <w:t>graphTable</w:t>
      </w:r>
      <w:proofErr w:type="spellEnd"/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getRotutePointMessageTable</w:t>
      </w:r>
      <w:proofErr w:type="spellEnd"/>
      <w:r w:rsidRPr="002714A6">
        <w:rPr>
          <w:color w:val="000000"/>
        </w:rPr>
        <w:t xml:space="preserve">="select * from </w:t>
      </w:r>
      <w:proofErr w:type="spellStart"/>
      <w:r w:rsidRPr="002714A6">
        <w:rPr>
          <w:color w:val="000000"/>
        </w:rPr>
        <w:t>rotutePointMessage</w:t>
      </w:r>
      <w:proofErr w:type="spellEnd"/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insertCommand</w:t>
      </w:r>
      <w:proofErr w:type="spellEnd"/>
      <w:r w:rsidRPr="002714A6">
        <w:rPr>
          <w:color w:val="000000"/>
        </w:rPr>
        <w:t xml:space="preserve">="insert into </w:t>
      </w:r>
      <w:proofErr w:type="spellStart"/>
      <w:r w:rsidRPr="002714A6">
        <w:rPr>
          <w:color w:val="000000"/>
        </w:rPr>
        <w:t>pointMessage</w:t>
      </w:r>
      <w:proofErr w:type="spellEnd"/>
      <w:r w:rsidRPr="002714A6">
        <w:rPr>
          <w:color w:val="000000"/>
        </w:rPr>
        <w:t xml:space="preserve"> values"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insertCommandIntoRotuteMessageTable</w:t>
      </w:r>
      <w:proofErr w:type="spellEnd"/>
      <w:r w:rsidRPr="002714A6">
        <w:rPr>
          <w:color w:val="000000"/>
        </w:rPr>
        <w:t xml:space="preserve">="insert into </w:t>
      </w:r>
      <w:proofErr w:type="spellStart"/>
      <w:r w:rsidRPr="002714A6">
        <w:rPr>
          <w:color w:val="000000"/>
        </w:rPr>
        <w:t>rotutePointMessage</w:t>
      </w:r>
      <w:proofErr w:type="spellEnd"/>
      <w:r w:rsidRPr="002714A6">
        <w:rPr>
          <w:color w:val="000000"/>
        </w:rPr>
        <w:t xml:space="preserve"> values"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insertUserMessage</w:t>
      </w:r>
      <w:proofErr w:type="spellEnd"/>
      <w:r w:rsidRPr="002714A6">
        <w:rPr>
          <w:color w:val="000000"/>
        </w:rPr>
        <w:t>="insert into user values"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deleteUser</w:t>
      </w:r>
      <w:proofErr w:type="spellEnd"/>
      <w:r w:rsidRPr="002714A6">
        <w:rPr>
          <w:color w:val="000000"/>
        </w:rPr>
        <w:t xml:space="preserve">="delete from user where </w:t>
      </w:r>
      <w:proofErr w:type="spellStart"/>
      <w:r w:rsidRPr="002714A6">
        <w:rPr>
          <w:color w:val="000000"/>
        </w:rPr>
        <w:t>userName</w:t>
      </w:r>
      <w:proofErr w:type="spellEnd"/>
      <w:r w:rsidRPr="002714A6">
        <w:rPr>
          <w:color w:val="000000"/>
        </w:rPr>
        <w:t>="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Connection con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Statement </w:t>
      </w:r>
      <w:proofErr w:type="spellStart"/>
      <w:r w:rsidRPr="002714A6">
        <w:rPr>
          <w:color w:val="000000"/>
        </w:rPr>
        <w:t>cmd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sentMessage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sentViewMessage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clickCounter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viewPointNumber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allPointNumber=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void </w:t>
      </w:r>
      <w:proofErr w:type="spellStart"/>
      <w:r w:rsidRPr="002714A6">
        <w:rPr>
          <w:color w:val="000000"/>
        </w:rPr>
        <w:t>initClickCounter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clickCounter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51;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Class.</w:t>
      </w:r>
      <w:r w:rsidRPr="002714A6">
        <w:rPr>
          <w:i/>
          <w:iCs/>
          <w:color w:val="000000"/>
        </w:rPr>
        <w:t>forName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driverName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ClassNotFoundException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e.printStackTrace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("Fail!")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try {</w:t>
      </w:r>
      <w:r w:rsidRPr="002714A6">
        <w:rPr>
          <w:color w:val="000000"/>
        </w:rPr>
        <w:br/>
        <w:t xml:space="preserve">            con=</w:t>
      </w:r>
      <w:proofErr w:type="spellStart"/>
      <w:r w:rsidRPr="002714A6">
        <w:rPr>
          <w:color w:val="000000"/>
        </w:rPr>
        <w:t>DriverManager.</w:t>
      </w:r>
      <w:r w:rsidRPr="002714A6">
        <w:rPr>
          <w:i/>
          <w:iCs/>
          <w:color w:val="000000"/>
        </w:rPr>
        <w:t>getConnection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url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cmd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con.createStatement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(Exception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("Fail!")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//Raw click point data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getAllRowMessage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sentMessage.clear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selectMessageCommand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()==true){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temp.setClickPointX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temp.setClickPointY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temp.setViewPointX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temp.setViewPointY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4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sentMessage.add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rs.close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(Exception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this.sentMessage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loadData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return </w:t>
      </w:r>
      <w:proofErr w:type="spellStart"/>
      <w:r w:rsidRPr="002714A6">
        <w:rPr>
          <w:color w:val="000000"/>
        </w:rPr>
        <w:t>getAllRowMessage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//View point message , such as name of view , read in china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getAllViewMessage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sentViewMessage.clear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getSelectMessageTable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 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temp.setPointX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temp.setPointY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temp.setViewName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rs.getString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temp.setTxt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rs.getString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4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sentViewMessage.add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sentViewMessage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public 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loadViewMessage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return </w:t>
      </w:r>
      <w:proofErr w:type="spellStart"/>
      <w:r w:rsidRPr="002714A6">
        <w:rPr>
          <w:color w:val="000000"/>
        </w:rPr>
        <w:t>getAllViewMessage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//Register raw data in SQL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tableLimit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int max=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getSelectMessageTable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 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()){</w:t>
      </w:r>
      <w:r w:rsidRPr="002714A6">
        <w:rPr>
          <w:color w:val="000000"/>
        </w:rPr>
        <w:br/>
        <w:t xml:space="preserve">                if(max&lt;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5</w:t>
      </w:r>
      <w:r w:rsidRPr="002714A6">
        <w:rPr>
          <w:color w:val="000000"/>
        </w:rPr>
        <w:t>))</w:t>
      </w:r>
      <w:r w:rsidRPr="002714A6">
        <w:rPr>
          <w:color w:val="000000"/>
        </w:rPr>
        <w:br/>
        <w:t xml:space="preserve">                    max=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5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max++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addViewPointPosition</w:t>
      </w:r>
      <w:proofErr w:type="spellEnd"/>
      <w:r w:rsidRPr="002714A6">
        <w:rPr>
          <w:color w:val="000000"/>
        </w:rPr>
        <w:t>(Point click){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=-</w:t>
      </w:r>
      <w:r w:rsidRPr="002714A6">
        <w:rPr>
          <w:b/>
          <w:bCs/>
          <w:color w:val="000000"/>
        </w:rPr>
        <w:t>5</w:t>
      </w:r>
      <w:r w:rsidRPr="002714A6">
        <w:rPr>
          <w:color w:val="000000"/>
        </w:rPr>
        <w:t>*</w:t>
      </w:r>
      <w:r w:rsidRPr="002714A6">
        <w:rPr>
          <w:b/>
          <w:bCs/>
          <w:color w:val="000000"/>
        </w:rPr>
        <w:t>2;</w:t>
      </w:r>
      <w:r w:rsidRPr="002714A6">
        <w:rPr>
          <w:color w:val="000000"/>
        </w:rPr>
        <w:t>i&lt;</w:t>
      </w:r>
      <w:r w:rsidRPr="002714A6">
        <w:rPr>
          <w:b/>
          <w:bCs/>
          <w:color w:val="000000"/>
        </w:rPr>
        <w:t>6</w:t>
      </w:r>
      <w:r w:rsidRPr="002714A6">
        <w:rPr>
          <w:color w:val="000000"/>
        </w:rPr>
        <w:t>*</w:t>
      </w:r>
      <w:r w:rsidRPr="002714A6">
        <w:rPr>
          <w:b/>
          <w:bCs/>
          <w:color w:val="000000"/>
        </w:rPr>
        <w:t>2;</w:t>
      </w:r>
      <w:r w:rsidRPr="002714A6">
        <w:rPr>
          <w:color w:val="000000"/>
        </w:rPr>
        <w:t>i++)</w:t>
      </w:r>
      <w:r w:rsidRPr="002714A6">
        <w:rPr>
          <w:color w:val="000000"/>
        </w:rPr>
        <w:br/>
        <w:t xml:space="preserve">            for(int j=-</w:t>
      </w:r>
      <w:r w:rsidRPr="002714A6">
        <w:rPr>
          <w:b/>
          <w:bCs/>
          <w:color w:val="000000"/>
        </w:rPr>
        <w:t>5</w:t>
      </w:r>
      <w:r w:rsidRPr="002714A6">
        <w:rPr>
          <w:color w:val="000000"/>
        </w:rPr>
        <w:t>*</w:t>
      </w:r>
      <w:r w:rsidRPr="002714A6">
        <w:rPr>
          <w:b/>
          <w:bCs/>
          <w:color w:val="000000"/>
        </w:rPr>
        <w:t>2;</w:t>
      </w:r>
      <w:r w:rsidRPr="002714A6">
        <w:rPr>
          <w:color w:val="000000"/>
        </w:rPr>
        <w:t>j&lt;</w:t>
      </w:r>
      <w:r w:rsidRPr="002714A6">
        <w:rPr>
          <w:b/>
          <w:bCs/>
          <w:color w:val="000000"/>
        </w:rPr>
        <w:t>6</w:t>
      </w:r>
      <w:r w:rsidRPr="002714A6">
        <w:rPr>
          <w:color w:val="000000"/>
        </w:rPr>
        <w:t>*</w:t>
      </w:r>
      <w:r w:rsidRPr="002714A6">
        <w:rPr>
          <w:b/>
          <w:bCs/>
          <w:color w:val="000000"/>
        </w:rPr>
        <w:t>2;</w:t>
      </w:r>
      <w:r w:rsidRPr="002714A6">
        <w:rPr>
          <w:color w:val="000000"/>
        </w:rPr>
        <w:t>j++){</w:t>
      </w:r>
      <w:r w:rsidRPr="002714A6">
        <w:rPr>
          <w:color w:val="000000"/>
        </w:rPr>
        <w:br/>
        <w:t xml:space="preserve">                String massage="('"+((int)click.getX()+i)+"','"+((int)click.getY()+j)+"','"+((int)click.getX())+"','"+((int)click.getY())+"')"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insertCommand+massage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("Successful!")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addRotePointPostion</w:t>
      </w:r>
      <w:proofErr w:type="spellEnd"/>
      <w:r w:rsidRPr="002714A6">
        <w:rPr>
          <w:color w:val="000000"/>
        </w:rPr>
        <w:t>(Point click){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String message="('"+((int)click.getX())+"','"+((int)click.getY())+"','"+(clickCounter)+"')"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clickCounter</w:t>
      </w:r>
      <w:proofErr w:type="spellEnd"/>
      <w:r w:rsidRPr="002714A6">
        <w:rPr>
          <w:color w:val="000000"/>
        </w:rPr>
        <w:t>++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insertCommandIntoRotuteMessageTable+message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("Successful!"+</w:t>
      </w:r>
      <w:proofErr w:type="spellStart"/>
      <w:r w:rsidRPr="002714A6">
        <w:rPr>
          <w:color w:val="000000"/>
        </w:rPr>
        <w:t>clickCounter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changeViewPointMessage</w:t>
      </w:r>
      <w:proofErr w:type="spellEnd"/>
      <w:r w:rsidRPr="002714A6">
        <w:rPr>
          <w:color w:val="000000"/>
        </w:rPr>
        <w:t>(Point click){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String name=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showInputDialog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输入景点名字：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输入信息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INFORMATION_MESSAGE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String txt=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showInputDialog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请输入介绍：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输入信息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INFORMATION_MESSAGE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.println(click.toString())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String command1="update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 SET name='"+name+"' where </w:t>
      </w:r>
      <w:proofErr w:type="spellStart"/>
      <w:r w:rsidRPr="002714A6">
        <w:rPr>
          <w:color w:val="000000"/>
        </w:rPr>
        <w:t>pointX</w:t>
      </w:r>
      <w:proofErr w:type="spellEnd"/>
      <w:r w:rsidRPr="002714A6">
        <w:rPr>
          <w:color w:val="000000"/>
        </w:rPr>
        <w:t>="+</w:t>
      </w:r>
      <w:proofErr w:type="spellStart"/>
      <w:r w:rsidRPr="002714A6">
        <w:rPr>
          <w:color w:val="000000"/>
        </w:rPr>
        <w:t>click.x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String command2="update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 SET txt='"+txt+"' where </w:t>
      </w:r>
      <w:proofErr w:type="spellStart"/>
      <w:r w:rsidRPr="002714A6">
        <w:rPr>
          <w:color w:val="000000"/>
        </w:rPr>
        <w:t>pointX</w:t>
      </w:r>
      <w:proofErr w:type="spellEnd"/>
      <w:r w:rsidRPr="002714A6">
        <w:rPr>
          <w:color w:val="000000"/>
        </w:rPr>
        <w:t>="+</w:t>
      </w:r>
      <w:proofErr w:type="spellStart"/>
      <w:r w:rsidRPr="002714A6">
        <w:rPr>
          <w:color w:val="000000"/>
        </w:rPr>
        <w:t>click.x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 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(command1)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(command2)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//To get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 xml:space="preserve"> part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getViewPointData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getSelectMessageTable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 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 a=new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Point v=new Point()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v.setLocation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a.setPosition</w:t>
      </w:r>
      <w:proofErr w:type="spellEnd"/>
      <w:r w:rsidRPr="002714A6">
        <w:rPr>
          <w:color w:val="000000"/>
        </w:rPr>
        <w:t>(v)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a.setIndex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5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a.setType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        </w:t>
      </w:r>
      <w:proofErr w:type="spellStart"/>
      <w:r w:rsidRPr="002714A6">
        <w:rPr>
          <w:color w:val="000000"/>
        </w:rPr>
        <w:t>temp.add</w:t>
      </w:r>
      <w:proofErr w:type="spellEnd"/>
      <w:r w:rsidRPr="002714A6">
        <w:rPr>
          <w:color w:val="000000"/>
        </w:rPr>
        <w:t>(a)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getRotutePointData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getRotutePointMessageTable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 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 b=new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Point a=new Point()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a.setLocation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b.setPosition</w:t>
      </w:r>
      <w:proofErr w:type="spellEnd"/>
      <w:r w:rsidRPr="002714A6">
        <w:rPr>
          <w:color w:val="000000"/>
        </w:rPr>
        <w:t>(a)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b.setIndex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rs.getInt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b.setType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temp.add</w:t>
      </w:r>
      <w:proofErr w:type="spellEnd"/>
      <w:r w:rsidRPr="002714A6">
        <w:rPr>
          <w:color w:val="000000"/>
        </w:rPr>
        <w:t>(b)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combineData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temp.addAll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getViewPointData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viewPointNumber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temp.size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viewCap</w:t>
      </w:r>
      <w:proofErr w:type="spellEnd"/>
      <w:r w:rsidRPr="002714A6">
        <w:rPr>
          <w:color w:val="000000"/>
        </w:rPr>
        <w:t>=viewPointNumber+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temp.addAll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getRotutePointData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allPointNumber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temp.size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cap=allPointNumber+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Vector&lt;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returnAllPointData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return </w:t>
      </w:r>
      <w:proofErr w:type="spellStart"/>
      <w:r w:rsidRPr="002714A6">
        <w:rPr>
          <w:color w:val="000000"/>
        </w:rPr>
        <w:t>combineData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//To get main algorithm of data</w:t>
      </w:r>
      <w:r w:rsidRPr="002714A6">
        <w:rPr>
          <w:color w:val="000000"/>
        </w:rPr>
        <w:br/>
        <w:t xml:space="preserve">    public double[][] </w:t>
      </w:r>
      <w:proofErr w:type="spellStart"/>
      <w:r w:rsidRPr="002714A6">
        <w:rPr>
          <w:color w:val="000000"/>
        </w:rPr>
        <w:t>getGraphData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r w:rsidRPr="002714A6">
        <w:rPr>
          <w:color w:val="000000"/>
        </w:rPr>
        <w:t xml:space="preserve">int e[][]= </w:t>
      </w:r>
      <w:proofErr w:type="spellStart"/>
      <w:r w:rsidRPr="002714A6">
        <w:rPr>
          <w:color w:val="000000"/>
        </w:rPr>
        <w:t>getViewPointLinkData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int g[][]= </w:t>
      </w:r>
      <w:proofErr w:type="spellStart"/>
      <w:r w:rsidRPr="002714A6">
        <w:rPr>
          <w:color w:val="000000"/>
        </w:rPr>
        <w:t>getRotutePointLinkData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e= </w:t>
      </w:r>
      <w:proofErr w:type="spellStart"/>
      <w:r w:rsidRPr="002714A6">
        <w:rPr>
          <w:color w:val="000000"/>
        </w:rPr>
        <w:t>combineToGraph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e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g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double[][] dis=</w:t>
      </w:r>
      <w:proofErr w:type="spellStart"/>
      <w:r w:rsidRPr="002714A6">
        <w:rPr>
          <w:color w:val="000000"/>
        </w:rPr>
        <w:t>initDisArray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dis=</w:t>
      </w:r>
      <w:proofErr w:type="spellStart"/>
      <w:r w:rsidRPr="002714A6">
        <w:rPr>
          <w:color w:val="000000"/>
        </w:rPr>
        <w:t>generateDisArray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dis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return dis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int[][] </w:t>
      </w:r>
      <w:proofErr w:type="spellStart"/>
      <w:r w:rsidRPr="002714A6">
        <w:rPr>
          <w:color w:val="000000"/>
        </w:rPr>
        <w:t>getViewPointLinkData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int e[][]=new int[cap][cap]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viewCap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int index=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double min=</w:t>
      </w:r>
      <w:r w:rsidRPr="002714A6">
        <w:rPr>
          <w:b/>
          <w:bCs/>
          <w:color w:val="000000"/>
        </w:rPr>
        <w:t>5000;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for(int j=</w:t>
      </w:r>
      <w:proofErr w:type="spellStart"/>
      <w:r w:rsidRPr="002714A6">
        <w:rPr>
          <w:color w:val="000000"/>
        </w:rPr>
        <w:t>viewCap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++){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(j+" 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).distance(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(j))&lt;min){</w:t>
      </w:r>
      <w:r w:rsidRPr="002714A6">
        <w:rPr>
          <w:color w:val="000000"/>
        </w:rPr>
        <w:br/>
        <w:t xml:space="preserve">                    min=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).distance(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(j))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index=j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    e[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][index]=e[index][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]=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int[][] </w:t>
      </w:r>
      <w:proofErr w:type="spellStart"/>
      <w:r w:rsidRPr="002714A6">
        <w:rPr>
          <w:color w:val="000000"/>
        </w:rPr>
        <w:t>getRotutePointLinkData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int[][] e=new int[cap][cap]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getGraphTable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while 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()){</w:t>
      </w:r>
      <w:r w:rsidRPr="002714A6">
        <w:rPr>
          <w:color w:val="000000"/>
        </w:rPr>
        <w:br/>
        <w:t xml:space="preserve">                e[rs.getInt(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)+</w:t>
      </w:r>
      <w:r w:rsidRPr="002714A6">
        <w:rPr>
          <w:b/>
          <w:bCs/>
          <w:color w:val="000000"/>
        </w:rPr>
        <w:t>16</w:t>
      </w:r>
      <w:r w:rsidRPr="002714A6">
        <w:rPr>
          <w:color w:val="000000"/>
        </w:rPr>
        <w:t>][rs.getInt(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)+</w:t>
      </w:r>
      <w:r w:rsidRPr="002714A6">
        <w:rPr>
          <w:b/>
          <w:bCs/>
          <w:color w:val="000000"/>
        </w:rPr>
        <w:t>16</w:t>
      </w:r>
      <w:r w:rsidRPr="002714A6">
        <w:rPr>
          <w:color w:val="000000"/>
        </w:rPr>
        <w:t>]=e[rs.getInt(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)+</w:t>
      </w:r>
      <w:r w:rsidRPr="002714A6">
        <w:rPr>
          <w:b/>
          <w:bCs/>
          <w:color w:val="000000"/>
        </w:rPr>
        <w:t>16</w:t>
      </w:r>
      <w:r w:rsidRPr="002714A6">
        <w:rPr>
          <w:color w:val="000000"/>
        </w:rPr>
        <w:t>][rs.getInt(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)+</w:t>
      </w:r>
      <w:r w:rsidRPr="002714A6">
        <w:rPr>
          <w:b/>
          <w:bCs/>
          <w:color w:val="000000"/>
        </w:rPr>
        <w:t>16</w:t>
      </w:r>
      <w:r w:rsidRPr="002714A6">
        <w:rPr>
          <w:color w:val="000000"/>
        </w:rPr>
        <w:t>]=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l){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l.toString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int[][] </w:t>
      </w:r>
      <w:proofErr w:type="spellStart"/>
      <w:r w:rsidRPr="002714A6">
        <w:rPr>
          <w:color w:val="000000"/>
        </w:rPr>
        <w:t>combineToGraph</w:t>
      </w:r>
      <w:proofErr w:type="spellEnd"/>
      <w:r w:rsidRPr="002714A6">
        <w:rPr>
          <w:color w:val="000000"/>
        </w:rPr>
        <w:t>(int[][] e</w:t>
      </w:r>
      <w:r w:rsidRPr="002714A6">
        <w:rPr>
          <w:b/>
          <w:bCs/>
          <w:color w:val="000000"/>
        </w:rPr>
        <w:t xml:space="preserve">, </w:t>
      </w:r>
      <w:r w:rsidRPr="002714A6">
        <w:rPr>
          <w:color w:val="000000"/>
        </w:rPr>
        <w:t>int[][] g){</w:t>
      </w:r>
      <w:r w:rsidRPr="002714A6">
        <w:rPr>
          <w:color w:val="000000"/>
        </w:rPr>
        <w:br/>
        <w:t xml:space="preserve">        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for (int j=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j&lt;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    e[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][j]+=g[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][j]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</w:t>
      </w:r>
      <w:r w:rsidRPr="002714A6">
        <w:rPr>
          <w:color w:val="000000"/>
        </w:rPr>
        <w:br/>
        <w:t xml:space="preserve">        return 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double[][] </w:t>
      </w:r>
      <w:proofErr w:type="spellStart"/>
      <w:r w:rsidRPr="002714A6">
        <w:rPr>
          <w:color w:val="000000"/>
        </w:rPr>
        <w:t>initDisArray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double dis[][]=new double[cap][cap]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</w:t>
      </w:r>
      <w:r w:rsidRPr="002714A6">
        <w:rPr>
          <w:color w:val="000000"/>
        </w:rPr>
        <w:br/>
        <w:t xml:space="preserve">            for(int j=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j&lt;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++)</w:t>
      </w:r>
      <w:r w:rsidRPr="002714A6">
        <w:rPr>
          <w:color w:val="000000"/>
        </w:rPr>
        <w:br/>
        <w:t xml:space="preserve">                dis[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][j]=</w:t>
      </w:r>
      <w:r w:rsidRPr="002714A6">
        <w:rPr>
          <w:b/>
          <w:bCs/>
          <w:color w:val="000000"/>
        </w:rPr>
        <w:t>0x3fffffff;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return dis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double[][] </w:t>
      </w:r>
      <w:proofErr w:type="spellStart"/>
      <w:r w:rsidRPr="002714A6">
        <w:rPr>
          <w:color w:val="000000"/>
        </w:rPr>
        <w:t>generateDisArray</w:t>
      </w:r>
      <w:proofErr w:type="spellEnd"/>
      <w:r w:rsidRPr="002714A6">
        <w:rPr>
          <w:color w:val="000000"/>
        </w:rPr>
        <w:t xml:space="preserve">(double[][] </w:t>
      </w:r>
      <w:proofErr w:type="spellStart"/>
      <w:r w:rsidRPr="002714A6">
        <w:rPr>
          <w:color w:val="000000"/>
        </w:rPr>
        <w:t>dis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int</w:t>
      </w:r>
      <w:proofErr w:type="spellEnd"/>
      <w:r w:rsidRPr="002714A6">
        <w:rPr>
          <w:color w:val="000000"/>
        </w:rPr>
        <w:t>[][] e){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for (int j=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j&lt;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    if(e[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][j]==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    Point </w:t>
      </w:r>
      <w:proofErr w:type="spellStart"/>
      <w:r w:rsidRPr="002714A6">
        <w:rPr>
          <w:color w:val="000000"/>
        </w:rPr>
        <w:t>a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b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a=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b=</w:t>
      </w:r>
      <w:proofErr w:type="spellStart"/>
      <w:r w:rsidRPr="002714A6">
        <w:rPr>
          <w:color w:val="000000"/>
        </w:rPr>
        <w:t>temp.returnPoint</w:t>
      </w:r>
      <w:proofErr w:type="spellEnd"/>
      <w:r w:rsidRPr="002714A6">
        <w:rPr>
          <w:color w:val="000000"/>
        </w:rPr>
        <w:t>(j)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dis[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][j]=</w:t>
      </w:r>
      <w:proofErr w:type="spellStart"/>
      <w:r w:rsidRPr="002714A6">
        <w:rPr>
          <w:color w:val="000000"/>
        </w:rPr>
        <w:t>a.distance</w:t>
      </w:r>
      <w:proofErr w:type="spellEnd"/>
      <w:r w:rsidRPr="002714A6">
        <w:rPr>
          <w:color w:val="000000"/>
        </w:rPr>
        <w:t>(b)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}</w:t>
      </w:r>
      <w:r w:rsidRPr="002714A6">
        <w:rPr>
          <w:color w:val="000000"/>
        </w:rPr>
        <w:br/>
        <w:t xml:space="preserve">        return dis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//Login Message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insureUser</w:t>
      </w:r>
      <w:proofErr w:type="spellEnd"/>
      <w:r w:rsidRPr="002714A6">
        <w:rPr>
          <w:color w:val="000000"/>
        </w:rPr>
        <w:t xml:space="preserve">(String 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String</w:t>
      </w:r>
      <w:proofErr w:type="spellEnd"/>
      <w:r w:rsidRPr="002714A6">
        <w:rPr>
          <w:color w:val="000000"/>
        </w:rPr>
        <w:t xml:space="preserve"> password){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ResultSet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cmd.executeQuery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getUserMessage</w:t>
      </w:r>
      <w:proofErr w:type="spellEnd"/>
      <w:r w:rsidRPr="002714A6">
        <w:rPr>
          <w:color w:val="000000"/>
        </w:rPr>
        <w:t>+"'"+user+"';")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rs.next</w:t>
      </w:r>
      <w:proofErr w:type="spellEnd"/>
      <w:r w:rsidRPr="002714A6">
        <w:rPr>
          <w:color w:val="000000"/>
        </w:rPr>
        <w:t>()==false)</w:t>
      </w:r>
      <w:r w:rsidRPr="002714A6">
        <w:rPr>
          <w:color w:val="000000"/>
        </w:rPr>
        <w:br/>
        <w:t xml:space="preserve">                return -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user.equals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rootUser</w:t>
      </w:r>
      <w:proofErr w:type="spellEnd"/>
      <w:r w:rsidRPr="002714A6">
        <w:rPr>
          <w:color w:val="000000"/>
        </w:rPr>
        <w:t>)&amp;&amp;</w:t>
      </w:r>
      <w:proofErr w:type="spellStart"/>
      <w:r w:rsidRPr="002714A6">
        <w:rPr>
          <w:color w:val="000000"/>
        </w:rPr>
        <w:t>rs.getString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).equals(password)){</w:t>
      </w:r>
      <w:r w:rsidRPr="002714A6">
        <w:rPr>
          <w:color w:val="000000"/>
        </w:rPr>
        <w:br/>
        <w:t xml:space="preserve">                return 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}else if(</w:t>
      </w:r>
      <w:proofErr w:type="spellStart"/>
      <w:r w:rsidRPr="002714A6">
        <w:rPr>
          <w:color w:val="000000"/>
        </w:rPr>
        <w:t>rs</w:t>
      </w:r>
      <w:proofErr w:type="spellEnd"/>
      <w:r w:rsidRPr="002714A6">
        <w:rPr>
          <w:color w:val="000000"/>
        </w:rPr>
        <w:t>!=null){</w:t>
      </w:r>
      <w:r w:rsidRPr="002714A6">
        <w:rPr>
          <w:color w:val="000000"/>
        </w:rPr>
        <w:br/>
        <w:t xml:space="preserve">                if(</w:t>
      </w:r>
      <w:proofErr w:type="spellStart"/>
      <w:r w:rsidRPr="002714A6">
        <w:rPr>
          <w:color w:val="000000"/>
        </w:rPr>
        <w:t>rs.getString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).equals(password))</w:t>
      </w:r>
      <w:r w:rsidRPr="002714A6">
        <w:rPr>
          <w:color w:val="000000"/>
        </w:rPr>
        <w:br/>
        <w:t xml:space="preserve">                    return 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return -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r w:rsidRPr="002714A6">
        <w:rPr>
          <w:b/>
          <w:bCs/>
          <w:color w:val="000000"/>
        </w:rPr>
        <w:t>3;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addUser</w:t>
      </w:r>
      <w:proofErr w:type="spellEnd"/>
      <w:r w:rsidRPr="002714A6">
        <w:rPr>
          <w:color w:val="000000"/>
        </w:rPr>
        <w:t xml:space="preserve">(String 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String</w:t>
      </w:r>
      <w:proofErr w:type="spellEnd"/>
      <w:r w:rsidRPr="002714A6">
        <w:rPr>
          <w:color w:val="000000"/>
        </w:rPr>
        <w:t xml:space="preserve"> password){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cmd.executeUpdate(insertUserMessage+"('"+user+"','"+password+"')")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注册成功！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changePassword</w:t>
      </w:r>
      <w:proofErr w:type="spellEnd"/>
      <w:r w:rsidRPr="002714A6">
        <w:rPr>
          <w:color w:val="000000"/>
        </w:rPr>
        <w:t xml:space="preserve">(String 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String</w:t>
      </w:r>
      <w:proofErr w:type="spellEnd"/>
      <w:r w:rsidRPr="002714A6">
        <w:rPr>
          <w:color w:val="000000"/>
        </w:rPr>
        <w:t xml:space="preserve"> password){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builtCon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String </w:t>
      </w:r>
      <w:proofErr w:type="spellStart"/>
      <w:r w:rsidRPr="002714A6">
        <w:rPr>
          <w:color w:val="000000"/>
        </w:rPr>
        <w:t>updatePassword</w:t>
      </w:r>
      <w:proofErr w:type="spellEnd"/>
      <w:r w:rsidRPr="002714A6">
        <w:rPr>
          <w:color w:val="000000"/>
        </w:rPr>
        <w:t xml:space="preserve">="update user SET password='"+password+"' where </w:t>
      </w:r>
      <w:proofErr w:type="spellStart"/>
      <w:r w:rsidRPr="002714A6">
        <w:rPr>
          <w:color w:val="000000"/>
        </w:rPr>
        <w:t>userName</w:t>
      </w:r>
      <w:proofErr w:type="spellEnd"/>
      <w:r w:rsidRPr="002714A6">
        <w:rPr>
          <w:color w:val="000000"/>
        </w:rPr>
        <w:t>='"+user+"'"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  <w:t xml:space="preserve">            int flag=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updatePassword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if(flag==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没有这个用户！更改失败。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!")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deleteUser</w:t>
      </w:r>
      <w:proofErr w:type="spellEnd"/>
      <w:r w:rsidRPr="002714A6">
        <w:rPr>
          <w:color w:val="000000"/>
        </w:rPr>
        <w:t xml:space="preserve">(String 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String</w:t>
      </w:r>
      <w:proofErr w:type="spellEnd"/>
      <w:r w:rsidRPr="002714A6">
        <w:rPr>
          <w:color w:val="000000"/>
        </w:rPr>
        <w:t xml:space="preserve"> password){</w:t>
      </w:r>
      <w:r w:rsidRPr="002714A6">
        <w:rPr>
          <w:color w:val="000000"/>
        </w:rPr>
        <w:br/>
        <w:t xml:space="preserve">        int </w:t>
      </w:r>
      <w:proofErr w:type="spellStart"/>
      <w:r w:rsidRPr="002714A6">
        <w:rPr>
          <w:color w:val="000000"/>
        </w:rPr>
        <w:t>userType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insureUser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password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userType</w:t>
      </w:r>
      <w:proofErr w:type="spellEnd"/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管理员账户不可删除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else if(</w:t>
      </w:r>
      <w:proofErr w:type="spellStart"/>
      <w:r w:rsidRPr="002714A6">
        <w:rPr>
          <w:color w:val="000000"/>
        </w:rPr>
        <w:t>userType</w:t>
      </w:r>
      <w:proofErr w:type="spellEnd"/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String </w:t>
      </w:r>
      <w:proofErr w:type="spellStart"/>
      <w:r w:rsidRPr="002714A6">
        <w:rPr>
          <w:color w:val="000000"/>
        </w:rPr>
        <w:t>reInsure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showInputDialog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再次确认是否删除，请输入密码：</w:t>
      </w:r>
      <w:r w:rsidRPr="002714A6">
        <w:rPr>
          <w:color w:val="000000"/>
        </w:rPr>
        <w:t>\n"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是否删除？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INFORMATION_MESSAGE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userType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insureUser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user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reInsure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</w:t>
      </w:r>
      <w:proofErr w:type="spellStart"/>
      <w:r w:rsidRPr="002714A6">
        <w:rPr>
          <w:color w:val="000000"/>
        </w:rPr>
        <w:t>userType</w:t>
      </w:r>
      <w:proofErr w:type="spellEnd"/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try 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cmd.executeUpdate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deleteUser</w:t>
      </w:r>
      <w:proofErr w:type="spellEnd"/>
      <w:r w:rsidRPr="002714A6">
        <w:rPr>
          <w:color w:val="000000"/>
        </w:rPr>
        <w:t>+"'"+user+"'")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删除成功！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}catch (</w:t>
      </w:r>
      <w:proofErr w:type="spellStart"/>
      <w:r w:rsidRPr="002714A6">
        <w:rPr>
          <w:color w:val="000000"/>
        </w:rPr>
        <w:t>SQLException</w:t>
      </w:r>
      <w:proofErr w:type="spellEnd"/>
      <w:r w:rsidRPr="002714A6">
        <w:rPr>
          <w:color w:val="000000"/>
        </w:rPr>
        <w:t xml:space="preserve"> e){</w:t>
      </w:r>
      <w:r w:rsidRPr="002714A6">
        <w:rPr>
          <w:color w:val="000000"/>
        </w:rPr>
        <w:br/>
        <w:t xml:space="preserve">    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"ERROR</w:t>
      </w:r>
      <w:proofErr w:type="spellEnd"/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}else{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"</w:t>
      </w:r>
      <w:r w:rsidRPr="002714A6">
        <w:rPr>
          <w:rFonts w:ascii="Adobe 仿宋 Std R" w:eastAsia="Adobe 仿宋 Std R" w:hAnsi="Adobe 仿宋 Std R" w:hint="eastAsia"/>
          <w:color w:val="000000"/>
        </w:rPr>
        <w:t>取消删除</w:t>
      </w:r>
      <w:r w:rsidRPr="002714A6">
        <w:rPr>
          <w:color w:val="000000"/>
        </w:rPr>
        <w:t>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    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</w:r>
      <w:r w:rsidRPr="002714A6">
        <w:rPr>
          <w:color w:val="000000"/>
        </w:rPr>
        <w:br/>
        <w:t xml:space="preserve">    //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getViewPointNumber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viewPointNumber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getAllPointNumber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allPointNumber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initClickCounter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2D7E11C5" w14:textId="77777777" w:rsidR="005A25E2" w:rsidRPr="005A25E2" w:rsidRDefault="005A25E2" w:rsidP="008C0829">
      <w:pPr>
        <w:pStyle w:val="3"/>
      </w:pPr>
      <w:bookmarkStart w:id="30" w:name="_Toc29900461"/>
      <w:proofErr w:type="spellStart"/>
      <w:r>
        <w:rPr>
          <w:rFonts w:hint="eastAsia"/>
        </w:rPr>
        <w:t>e</w:t>
      </w:r>
      <w:r>
        <w:t>nsureViewPointData.class</w:t>
      </w:r>
      <w:proofErr w:type="spellEnd"/>
      <w:r>
        <w:t>:</w:t>
      </w:r>
      <w:bookmarkEnd w:id="30"/>
    </w:p>
    <w:p w14:paraId="587C757A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java.util.HashMap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java.util.Map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java.util.Vector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Map&lt;</w:t>
      </w:r>
      <w:proofErr w:type="spellStart"/>
      <w:r w:rsidRPr="002714A6">
        <w:rPr>
          <w:color w:val="000000"/>
        </w:rPr>
        <w:t>Point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Point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hashTableToEnsureViewPoint</w:t>
      </w:r>
      <w:proofErr w:type="spellEnd"/>
      <w:r w:rsidRPr="002714A6">
        <w:rPr>
          <w:color w:val="000000"/>
        </w:rPr>
        <w:t>=new HashMap()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ensureViewPointData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builtHashTable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Point </w:t>
      </w:r>
      <w:proofErr w:type="spellStart"/>
      <w:r w:rsidRPr="002714A6">
        <w:rPr>
          <w:color w:val="000000"/>
        </w:rPr>
        <w:t>realViewPoint</w:t>
      </w:r>
      <w:proofErr w:type="spellEnd"/>
      <w:r w:rsidRPr="002714A6">
        <w:rPr>
          <w:color w:val="000000"/>
        </w:rPr>
        <w:t xml:space="preserve">(Point </w:t>
      </w:r>
      <w:proofErr w:type="spellStart"/>
      <w:r w:rsidRPr="002714A6">
        <w:rPr>
          <w:color w:val="000000"/>
        </w:rPr>
        <w:t>clickPosition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Point temp=new Point()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try{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temp=</w:t>
      </w:r>
      <w:proofErr w:type="spellStart"/>
      <w:r w:rsidRPr="002714A6">
        <w:rPr>
          <w:color w:val="000000"/>
        </w:rPr>
        <w:t>hashTableToEnsureViewPoint.get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clickPosition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}catch (Exception e){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("Fail")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getAllPointMessage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return </w:t>
      </w:r>
      <w:proofErr w:type="spellStart"/>
      <w:r w:rsidRPr="002714A6">
        <w:rPr>
          <w:color w:val="000000"/>
        </w:rPr>
        <w:t>temp.loadData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Vector&lt;Point&gt; </w:t>
      </w:r>
      <w:proofErr w:type="spellStart"/>
      <w:r w:rsidRPr="002714A6">
        <w:rPr>
          <w:color w:val="000000"/>
        </w:rPr>
        <w:t>getClickPoint</w:t>
      </w:r>
      <w:proofErr w:type="spellEnd"/>
      <w:r w:rsidRPr="002714A6">
        <w:rPr>
          <w:color w:val="000000"/>
        </w:rPr>
        <w:t>(Vector&lt;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Vector&lt;Point&gt; </w:t>
      </w:r>
      <w:proofErr w:type="spellStart"/>
      <w:r w:rsidRPr="002714A6">
        <w:rPr>
          <w:color w:val="000000"/>
        </w:rPr>
        <w:t>clickPoint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allData.size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Point temp=new Point(allData.elementAt(i).getClickPointX()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allData.elementAt(i).getClickPointY())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clickPoint.add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clickPoint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Vector&lt;Point&gt; </w:t>
      </w:r>
      <w:proofErr w:type="spellStart"/>
      <w:r w:rsidRPr="002714A6">
        <w:rPr>
          <w:color w:val="000000"/>
        </w:rPr>
        <w:t>getViewPoint</w:t>
      </w:r>
      <w:proofErr w:type="spellEnd"/>
      <w:r w:rsidRPr="002714A6">
        <w:rPr>
          <w:color w:val="000000"/>
        </w:rPr>
        <w:t>(Vector&lt;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Vector&lt;Point&gt; </w:t>
      </w:r>
      <w:proofErr w:type="spellStart"/>
      <w:r w:rsidRPr="002714A6">
        <w:rPr>
          <w:color w:val="000000"/>
        </w:rPr>
        <w:t>viewPoint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allData.size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Point temp=new Point(allData.elementAt(i).getViewPointX()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allData.elementAt(i).getViewPointY())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viewPoint.add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viewPoint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void </w:t>
      </w:r>
      <w:proofErr w:type="spellStart"/>
      <w:r w:rsidRPr="002714A6">
        <w:rPr>
          <w:color w:val="000000"/>
        </w:rPr>
        <w:t>setConnect</w:t>
      </w:r>
      <w:proofErr w:type="spellEnd"/>
      <w:r w:rsidRPr="002714A6">
        <w:rPr>
          <w:color w:val="000000"/>
        </w:rPr>
        <w:t xml:space="preserve">(Vector&lt;Point&gt; </w:t>
      </w:r>
      <w:proofErr w:type="spellStart"/>
      <w:r w:rsidRPr="002714A6">
        <w:rPr>
          <w:color w:val="000000"/>
        </w:rPr>
        <w:t>clickPoint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Vector</w:t>
      </w:r>
      <w:proofErr w:type="spellEnd"/>
      <w:r w:rsidRPr="002714A6">
        <w:rPr>
          <w:color w:val="000000"/>
        </w:rPr>
        <w:t xml:space="preserve">&lt;Point&gt; </w:t>
      </w:r>
      <w:proofErr w:type="spellStart"/>
      <w:r w:rsidRPr="002714A6">
        <w:rPr>
          <w:color w:val="000000"/>
        </w:rPr>
        <w:t>viewPoint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clickPoint.size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hashTableToEnsureViewPoint.put(clickPoint.elementAt(i)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viewPoint.elementAt(i))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private void </w:t>
      </w:r>
      <w:proofErr w:type="spellStart"/>
      <w:r w:rsidRPr="002714A6">
        <w:rPr>
          <w:color w:val="000000"/>
        </w:rPr>
        <w:t>builtHashTable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>&gt; temp=</w:t>
      </w:r>
      <w:proofErr w:type="spellStart"/>
      <w:r w:rsidRPr="002714A6">
        <w:rPr>
          <w:color w:val="000000"/>
        </w:rPr>
        <w:t>getAllPointMessage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Vector&lt;Point&gt; </w:t>
      </w:r>
      <w:proofErr w:type="spellStart"/>
      <w:r w:rsidRPr="002714A6">
        <w:rPr>
          <w:color w:val="000000"/>
        </w:rPr>
        <w:t>clickPoint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getClickPoint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Vector&lt;Point&gt; </w:t>
      </w:r>
      <w:proofErr w:type="spellStart"/>
      <w:r w:rsidRPr="002714A6">
        <w:rPr>
          <w:color w:val="000000"/>
        </w:rPr>
        <w:t>viewPoint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getViewPoint</w:t>
      </w:r>
      <w:proofErr w:type="spellEnd"/>
      <w:r w:rsidRPr="002714A6">
        <w:rPr>
          <w:color w:val="000000"/>
        </w:rPr>
        <w:t>(temp)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setConnect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clickPoint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viewPoint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39B3AB07" w14:textId="77777777" w:rsidR="005A25E2" w:rsidRPr="005A25E2" w:rsidRDefault="005A25E2" w:rsidP="008C0829">
      <w:pPr>
        <w:pStyle w:val="3"/>
      </w:pPr>
      <w:bookmarkStart w:id="31" w:name="_Toc29900462"/>
      <w:proofErr w:type="spellStart"/>
      <w:r>
        <w:rPr>
          <w:rFonts w:hint="eastAsia"/>
        </w:rPr>
        <w:lastRenderedPageBreak/>
        <w:t>p</w:t>
      </w:r>
      <w:r>
        <w:t>ointInformation.class</w:t>
      </w:r>
      <w:proofErr w:type="spellEnd"/>
      <w:r>
        <w:t>:</w:t>
      </w:r>
      <w:bookmarkEnd w:id="31"/>
    </w:p>
    <w:p w14:paraId="3CB4FFFD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Point position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int index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int type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int view=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final int </w:t>
      </w:r>
      <w:proofErr w:type="spellStart"/>
      <w:r w:rsidRPr="002714A6">
        <w:rPr>
          <w:color w:val="000000"/>
        </w:rPr>
        <w:t>rotute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2;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pointInformation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position=new Point()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index=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type=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setPosition</w:t>
      </w:r>
      <w:proofErr w:type="spellEnd"/>
      <w:r w:rsidRPr="002714A6">
        <w:rPr>
          <w:color w:val="000000"/>
        </w:rPr>
        <w:t>(Point position){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this.position</w:t>
      </w:r>
      <w:proofErr w:type="spellEnd"/>
      <w:r w:rsidRPr="002714A6">
        <w:rPr>
          <w:color w:val="000000"/>
        </w:rPr>
        <w:t>=position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setIndex</w:t>
      </w:r>
      <w:proofErr w:type="spellEnd"/>
      <w:r w:rsidRPr="002714A6">
        <w:rPr>
          <w:color w:val="000000"/>
        </w:rPr>
        <w:t>(int index){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this.index</w:t>
      </w:r>
      <w:proofErr w:type="spellEnd"/>
      <w:r w:rsidRPr="002714A6">
        <w:rPr>
          <w:color w:val="000000"/>
        </w:rPr>
        <w:t>=index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setType</w:t>
      </w:r>
      <w:proofErr w:type="spellEnd"/>
      <w:r w:rsidRPr="002714A6">
        <w:rPr>
          <w:color w:val="000000"/>
        </w:rPr>
        <w:t>(int type){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this.type</w:t>
      </w:r>
      <w:proofErr w:type="spellEnd"/>
      <w:r w:rsidRPr="002714A6">
        <w:rPr>
          <w:color w:val="000000"/>
        </w:rPr>
        <w:t>=type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Point </w:t>
      </w:r>
      <w:proofErr w:type="spellStart"/>
      <w:r w:rsidRPr="002714A6">
        <w:rPr>
          <w:color w:val="000000"/>
        </w:rPr>
        <w:t>getPosition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position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getIndex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index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getType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type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isRotute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type==</w:t>
      </w:r>
      <w:proofErr w:type="spellStart"/>
      <w:r w:rsidRPr="002714A6">
        <w:rPr>
          <w:color w:val="000000"/>
        </w:rPr>
        <w:t>rotute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isView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type==view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06CD5B97" w14:textId="77777777" w:rsidR="005A25E2" w:rsidRPr="005A25E2" w:rsidRDefault="005A25E2" w:rsidP="008C0829">
      <w:pPr>
        <w:pStyle w:val="3"/>
      </w:pPr>
      <w:bookmarkStart w:id="32" w:name="_Toc29900463"/>
      <w:proofErr w:type="spellStart"/>
      <w:r>
        <w:rPr>
          <w:rFonts w:hint="eastAsia"/>
        </w:rPr>
        <w:lastRenderedPageBreak/>
        <w:t>p</w:t>
      </w:r>
      <w:r>
        <w:t>ointRowData.class</w:t>
      </w:r>
      <w:proofErr w:type="spellEnd"/>
      <w:r>
        <w:t>:</w:t>
      </w:r>
      <w:bookmarkEnd w:id="32"/>
    </w:p>
    <w:p w14:paraId="0F3F58B2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int </w:t>
      </w:r>
      <w:proofErr w:type="spellStart"/>
      <w:r w:rsidRPr="002714A6">
        <w:rPr>
          <w:color w:val="000000"/>
        </w:rPr>
        <w:t>clickPointX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clickPointY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viewPointX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viewPointY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proofErr w:type="spellStart"/>
      <w:r w:rsidRPr="002714A6">
        <w:rPr>
          <w:color w:val="000000"/>
        </w:rPr>
        <w:t>pointRowData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this.clickPointX=this.clickPointY=this.viewPointY=this.viewPointX=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setClickPointX</w:t>
      </w:r>
      <w:proofErr w:type="spellEnd"/>
      <w:r w:rsidRPr="002714A6">
        <w:rPr>
          <w:color w:val="000000"/>
        </w:rPr>
        <w:t>(int x){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clickPointX</w:t>
      </w:r>
      <w:proofErr w:type="spellEnd"/>
      <w:r w:rsidRPr="002714A6">
        <w:rPr>
          <w:color w:val="000000"/>
        </w:rPr>
        <w:t>=x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setClickPointY</w:t>
      </w:r>
      <w:proofErr w:type="spellEnd"/>
      <w:r w:rsidRPr="002714A6">
        <w:rPr>
          <w:color w:val="000000"/>
        </w:rPr>
        <w:t>(int y){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clickPointY</w:t>
      </w:r>
      <w:proofErr w:type="spellEnd"/>
      <w:r w:rsidRPr="002714A6">
        <w:rPr>
          <w:color w:val="000000"/>
        </w:rPr>
        <w:t>=y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setViewPointX</w:t>
      </w:r>
      <w:proofErr w:type="spellEnd"/>
      <w:r w:rsidRPr="002714A6">
        <w:rPr>
          <w:color w:val="000000"/>
        </w:rPr>
        <w:t>(int x){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viewPointX</w:t>
      </w:r>
      <w:proofErr w:type="spellEnd"/>
      <w:r w:rsidRPr="002714A6">
        <w:rPr>
          <w:color w:val="000000"/>
        </w:rPr>
        <w:t>=x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setViewPointY</w:t>
      </w:r>
      <w:proofErr w:type="spellEnd"/>
      <w:r w:rsidRPr="002714A6">
        <w:rPr>
          <w:color w:val="000000"/>
        </w:rPr>
        <w:t>(int y){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viewPointY</w:t>
      </w:r>
      <w:proofErr w:type="spellEnd"/>
      <w:r w:rsidRPr="002714A6">
        <w:rPr>
          <w:color w:val="000000"/>
        </w:rPr>
        <w:t>=y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getClickPointX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clickPointX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getClickPointY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clickPointY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getViewPointX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viewPointX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getViewPointY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viewPointY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0C3A57EB" w14:textId="77777777" w:rsidR="005A25E2" w:rsidRPr="005A25E2" w:rsidRDefault="005A25E2" w:rsidP="008C0829">
      <w:pPr>
        <w:pStyle w:val="3"/>
      </w:pPr>
      <w:bookmarkStart w:id="33" w:name="_Toc29900464"/>
      <w:proofErr w:type="spellStart"/>
      <w:r>
        <w:rPr>
          <w:rFonts w:hint="eastAsia"/>
        </w:rPr>
        <w:t>r</w:t>
      </w:r>
      <w:r>
        <w:t>eturnViewPointMessage.class</w:t>
      </w:r>
      <w:proofErr w:type="spellEnd"/>
      <w:r>
        <w:t>:</w:t>
      </w:r>
      <w:bookmarkEnd w:id="33"/>
    </w:p>
    <w:p w14:paraId="354B8F24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lastRenderedPageBreak/>
        <w:t xml:space="preserve">import </w:t>
      </w:r>
      <w:proofErr w:type="spellStart"/>
      <w:r w:rsidRPr="002714A6">
        <w:rPr>
          <w:color w:val="000000"/>
        </w:rPr>
        <w:t>java.util.HashMap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java.util.Map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java.util.Vector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Map&lt;</w:t>
      </w:r>
      <w:proofErr w:type="spellStart"/>
      <w:r w:rsidRPr="002714A6">
        <w:rPr>
          <w:color w:val="000000"/>
        </w:rPr>
        <w:t>Point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hashTabelViewMessage</w:t>
      </w:r>
      <w:proofErr w:type="spellEnd"/>
      <w:r w:rsidRPr="002714A6">
        <w:rPr>
          <w:color w:val="000000"/>
        </w:rPr>
        <w:t>=new HashMap()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getAllData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temp=new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return  </w:t>
      </w:r>
      <w:proofErr w:type="spellStart"/>
      <w:r w:rsidRPr="002714A6">
        <w:rPr>
          <w:color w:val="000000"/>
        </w:rPr>
        <w:t>temp.loadViewMessage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Vector&lt;Point&gt; </w:t>
      </w:r>
      <w:proofErr w:type="spellStart"/>
      <w:r w:rsidRPr="002714A6">
        <w:rPr>
          <w:color w:val="000000"/>
        </w:rPr>
        <w:t>getPointMessage</w:t>
      </w:r>
      <w:proofErr w:type="spellEnd"/>
      <w:r w:rsidRPr="002714A6">
        <w:rPr>
          <w:color w:val="000000"/>
        </w:rPr>
        <w:t>(Vector&lt;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Vector&lt;Point&gt;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allData.size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Point </w:t>
      </w:r>
      <w:proofErr w:type="spellStart"/>
      <w:r w:rsidRPr="002714A6">
        <w:rPr>
          <w:color w:val="000000"/>
        </w:rPr>
        <w:t>tempPoint</w:t>
      </w:r>
      <w:proofErr w:type="spellEnd"/>
      <w:r w:rsidRPr="002714A6">
        <w:rPr>
          <w:color w:val="000000"/>
        </w:rPr>
        <w:t>=new Point(allData.elementAt(i).getPointX()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allData.elementAt(i).getPointY())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temp.add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tempPoint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getTxtMessage</w:t>
      </w:r>
      <w:proofErr w:type="spellEnd"/>
      <w:r w:rsidRPr="002714A6">
        <w:rPr>
          <w:color w:val="000000"/>
        </w:rPr>
        <w:t>(Vector&lt;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>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allData.size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tempTxt</w:t>
      </w:r>
      <w:proofErr w:type="spellEnd"/>
      <w:r w:rsidRPr="002714A6">
        <w:rPr>
          <w:color w:val="000000"/>
        </w:rPr>
        <w:t xml:space="preserve">=new 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tempTxt.setName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allData.elementAt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</w:t>
      </w:r>
      <w:proofErr w:type="spellStart"/>
      <w:r w:rsidRPr="002714A6">
        <w:rPr>
          <w:color w:val="000000"/>
        </w:rPr>
        <w:t>getViewName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tempTxt.setTxt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allData.elementAt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).</w:t>
      </w:r>
      <w:proofErr w:type="spellStart"/>
      <w:r w:rsidRPr="002714A6">
        <w:rPr>
          <w:color w:val="000000"/>
        </w:rPr>
        <w:t>getTxt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temp.add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tempTxt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temp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void </w:t>
      </w:r>
      <w:proofErr w:type="spellStart"/>
      <w:r w:rsidRPr="002714A6">
        <w:rPr>
          <w:color w:val="000000"/>
        </w:rPr>
        <w:t>buildHashTable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Vector&lt;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&gt;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getAllData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Vector&lt;Point&gt; key=</w:t>
      </w:r>
      <w:proofErr w:type="spellStart"/>
      <w:r w:rsidRPr="002714A6">
        <w:rPr>
          <w:color w:val="000000"/>
        </w:rPr>
        <w:t>getPointMessage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Vector&lt;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>&gt; values=</w:t>
      </w:r>
      <w:proofErr w:type="spellStart"/>
      <w:r w:rsidRPr="002714A6">
        <w:rPr>
          <w:color w:val="000000"/>
        </w:rPr>
        <w:t>getTxtMessage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key.size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hashTabelViewMessage.put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key.elementAt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,</w:t>
      </w:r>
      <w:proofErr w:type="spellStart"/>
      <w:r w:rsidRPr="002714A6">
        <w:rPr>
          <w:color w:val="000000"/>
        </w:rPr>
        <w:t>values.elementAt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buildHashTable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getViewPointMessage</w:t>
      </w:r>
      <w:proofErr w:type="spellEnd"/>
      <w:r w:rsidRPr="002714A6">
        <w:rPr>
          <w:color w:val="000000"/>
        </w:rPr>
        <w:t>(Point click){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hashTabelViewMessage.get</w:t>
      </w:r>
      <w:proofErr w:type="spellEnd"/>
      <w:r w:rsidRPr="002714A6">
        <w:rPr>
          <w:color w:val="000000"/>
        </w:rPr>
        <w:t>(click)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>}</w:t>
      </w:r>
    </w:p>
    <w:p w14:paraId="2EBF1778" w14:textId="77777777" w:rsidR="005A25E2" w:rsidRPr="005A25E2" w:rsidRDefault="00DE2991" w:rsidP="008C0829">
      <w:pPr>
        <w:pStyle w:val="3"/>
      </w:pPr>
      <w:bookmarkStart w:id="34" w:name="_Toc29900465"/>
      <w:proofErr w:type="spellStart"/>
      <w:r>
        <w:rPr>
          <w:rFonts w:hint="eastAsia"/>
        </w:rPr>
        <w:t>t</w:t>
      </w:r>
      <w:r>
        <w:t>xtMessage.class</w:t>
      </w:r>
      <w:proofErr w:type="spellEnd"/>
      <w:r>
        <w:t>:</w:t>
      </w:r>
      <w:bookmarkEnd w:id="34"/>
    </w:p>
    <w:p w14:paraId="73F423B1" w14:textId="77777777" w:rsidR="005A25E2" w:rsidRPr="002714A6" w:rsidRDefault="005A25E2" w:rsidP="005A25E2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String name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String 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void </w:t>
      </w:r>
      <w:proofErr w:type="spellStart"/>
      <w:r w:rsidRPr="002714A6">
        <w:rPr>
          <w:color w:val="000000"/>
        </w:rPr>
        <w:t>setName</w:t>
      </w:r>
      <w:proofErr w:type="spellEnd"/>
      <w:r w:rsidRPr="002714A6">
        <w:rPr>
          <w:color w:val="000000"/>
        </w:rPr>
        <w:t>(String name){</w:t>
      </w:r>
      <w:r w:rsidRPr="002714A6">
        <w:rPr>
          <w:color w:val="000000"/>
        </w:rPr>
        <w:br/>
        <w:t xml:space="preserve">        this.name=name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setTxt</w:t>
      </w:r>
      <w:proofErr w:type="spellEnd"/>
      <w:r w:rsidRPr="002714A6">
        <w:rPr>
          <w:color w:val="000000"/>
        </w:rPr>
        <w:t>(String txt){</w:t>
      </w:r>
      <w:r w:rsidRPr="002714A6">
        <w:rPr>
          <w:color w:val="000000"/>
        </w:rPr>
        <w:br/>
        <w:t xml:space="preserve">        this.txt=txt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 </w:t>
      </w:r>
      <w:proofErr w:type="spellStart"/>
      <w:r w:rsidRPr="002714A6">
        <w:rPr>
          <w:color w:val="000000"/>
        </w:rPr>
        <w:t>getName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name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 </w:t>
      </w:r>
      <w:proofErr w:type="spellStart"/>
      <w:r w:rsidRPr="002714A6">
        <w:rPr>
          <w:color w:val="000000"/>
        </w:rPr>
        <w:t>getTxt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780A39FA" w14:textId="77777777" w:rsidR="005A25E2" w:rsidRPr="005A25E2" w:rsidRDefault="00DE2991" w:rsidP="008C0829">
      <w:pPr>
        <w:pStyle w:val="3"/>
      </w:pPr>
      <w:bookmarkStart w:id="35" w:name="_Toc29900466"/>
      <w:proofErr w:type="spellStart"/>
      <w:r>
        <w:t>viewMessage.class</w:t>
      </w:r>
      <w:proofErr w:type="spellEnd"/>
      <w:r>
        <w:t>:</w:t>
      </w:r>
      <w:bookmarkEnd w:id="35"/>
    </w:p>
    <w:p w14:paraId="3B5F359D" w14:textId="77777777" w:rsidR="00DE2991" w:rsidRPr="002714A6" w:rsidRDefault="00DE2991" w:rsidP="00DE2991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viewMessage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int </w:t>
      </w:r>
      <w:proofErr w:type="spellStart"/>
      <w:r w:rsidRPr="002714A6">
        <w:rPr>
          <w:color w:val="000000"/>
        </w:rPr>
        <w:t>pointX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int </w:t>
      </w:r>
      <w:proofErr w:type="spellStart"/>
      <w:r w:rsidRPr="002714A6">
        <w:rPr>
          <w:color w:val="000000"/>
        </w:rPr>
        <w:t>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String </w:t>
      </w:r>
      <w:proofErr w:type="spellStart"/>
      <w:r w:rsidRPr="002714A6">
        <w:rPr>
          <w:color w:val="000000"/>
        </w:rPr>
        <w:t>viewName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String 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void </w:t>
      </w:r>
      <w:proofErr w:type="spellStart"/>
      <w:r w:rsidRPr="002714A6">
        <w:rPr>
          <w:color w:val="000000"/>
        </w:rPr>
        <w:t>setPointX</w:t>
      </w:r>
      <w:proofErr w:type="spellEnd"/>
      <w:r w:rsidRPr="002714A6">
        <w:rPr>
          <w:color w:val="000000"/>
        </w:rPr>
        <w:t>(int x){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pointX</w:t>
      </w:r>
      <w:proofErr w:type="spellEnd"/>
      <w:r w:rsidRPr="002714A6">
        <w:rPr>
          <w:color w:val="000000"/>
        </w:rPr>
        <w:t>=x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setPointY</w:t>
      </w:r>
      <w:proofErr w:type="spellEnd"/>
      <w:r w:rsidRPr="002714A6">
        <w:rPr>
          <w:color w:val="000000"/>
        </w:rPr>
        <w:t>(int y){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pointY</w:t>
      </w:r>
      <w:proofErr w:type="spellEnd"/>
      <w:r w:rsidRPr="002714A6">
        <w:rPr>
          <w:color w:val="000000"/>
        </w:rPr>
        <w:t>=y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getPointX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pointX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int </w:t>
      </w:r>
      <w:proofErr w:type="spellStart"/>
      <w:r w:rsidRPr="002714A6">
        <w:rPr>
          <w:color w:val="000000"/>
        </w:rPr>
        <w:t>getPointY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return </w:t>
      </w:r>
      <w:proofErr w:type="spellStart"/>
      <w:r w:rsidRPr="002714A6">
        <w:rPr>
          <w:color w:val="000000"/>
        </w:rPr>
        <w:t>pointY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setViewName</w:t>
      </w:r>
      <w:proofErr w:type="spellEnd"/>
      <w:r w:rsidRPr="002714A6">
        <w:rPr>
          <w:color w:val="000000"/>
        </w:rPr>
        <w:t>(String name){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viewName</w:t>
      </w:r>
      <w:proofErr w:type="spellEnd"/>
      <w:r w:rsidRPr="002714A6">
        <w:rPr>
          <w:color w:val="000000"/>
        </w:rPr>
        <w:t>=name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setTxt</w:t>
      </w:r>
      <w:proofErr w:type="spellEnd"/>
      <w:r w:rsidRPr="002714A6">
        <w:rPr>
          <w:color w:val="000000"/>
        </w:rPr>
        <w:t>(String txt){</w:t>
      </w:r>
      <w:r w:rsidRPr="002714A6">
        <w:rPr>
          <w:color w:val="000000"/>
        </w:rPr>
        <w:br/>
        <w:t xml:space="preserve">        this.txt=txt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</w:t>
      </w:r>
      <w:proofErr w:type="spellStart"/>
      <w:r w:rsidRPr="002714A6">
        <w:rPr>
          <w:color w:val="000000"/>
        </w:rPr>
        <w:t>getViewName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viewName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String </w:t>
      </w:r>
      <w:proofErr w:type="spellStart"/>
      <w:r w:rsidRPr="002714A6">
        <w:rPr>
          <w:color w:val="000000"/>
        </w:rPr>
        <w:t>getTxt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return txt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4E98A35F" w14:textId="77777777" w:rsidR="005A25E2" w:rsidRPr="00DE2991" w:rsidRDefault="00DE2991" w:rsidP="008C0829">
      <w:pPr>
        <w:pStyle w:val="3"/>
      </w:pPr>
      <w:bookmarkStart w:id="36" w:name="_Toc29900467"/>
      <w:proofErr w:type="spellStart"/>
      <w:r>
        <w:rPr>
          <w:rFonts w:hint="eastAsia"/>
        </w:rPr>
        <w:t>s</w:t>
      </w:r>
      <w:r>
        <w:t>hortestPath.class</w:t>
      </w:r>
      <w:proofErr w:type="spellEnd"/>
      <w:r>
        <w:t>:</w:t>
      </w:r>
      <w:bookmarkEnd w:id="36"/>
    </w:p>
    <w:p w14:paraId="50C05D76" w14:textId="77777777" w:rsidR="00DE2991" w:rsidRPr="002714A6" w:rsidRDefault="00DE2991" w:rsidP="00DE2991">
      <w:pPr>
        <w:rPr>
          <w:rFonts w:eastAsia="宋体"/>
          <w:color w:val="000000"/>
          <w:kern w:val="0"/>
        </w:rPr>
      </w:pPr>
      <w:r w:rsidRPr="002714A6">
        <w:rPr>
          <w:color w:val="000000"/>
        </w:rPr>
        <w:t xml:space="preserve">package </w:t>
      </w:r>
      <w:proofErr w:type="spellStart"/>
      <w:r w:rsidRPr="002714A6">
        <w:rPr>
          <w:color w:val="000000"/>
        </w:rPr>
        <w:t>graphAlgorithm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dataStorage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javax.swing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java.awt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java.util.Vector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import </w:t>
      </w:r>
      <w:proofErr w:type="spellStart"/>
      <w:r w:rsidRPr="002714A6">
        <w:rPr>
          <w:color w:val="000000"/>
        </w:rPr>
        <w:t>java.util</w:t>
      </w:r>
      <w:proofErr w:type="spellEnd"/>
      <w:r w:rsidRPr="002714A6">
        <w:rPr>
          <w:color w:val="000000"/>
        </w:rPr>
        <w:t>.*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</w:r>
      <w:r w:rsidRPr="002714A6">
        <w:rPr>
          <w:color w:val="000000"/>
        </w:rPr>
        <w:t xml:space="preserve">public class </w:t>
      </w:r>
      <w:proofErr w:type="spellStart"/>
      <w:r w:rsidRPr="002714A6">
        <w:rPr>
          <w:color w:val="000000"/>
        </w:rPr>
        <w:t>shortestPath</w:t>
      </w:r>
      <w:proofErr w:type="spellEnd"/>
      <w:r w:rsidRPr="002714A6">
        <w:rPr>
          <w:color w:val="000000"/>
        </w:rPr>
        <w:t xml:space="preserve"> {</w:t>
      </w:r>
      <w:r w:rsidRPr="002714A6">
        <w:rPr>
          <w:color w:val="000000"/>
        </w:rPr>
        <w:br/>
        <w:t xml:space="preserve">    private double e[][]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dataCon</w:t>
      </w:r>
      <w:proofErr w:type="spellEnd"/>
      <w:r w:rsidRPr="002714A6">
        <w:rPr>
          <w:color w:val="000000"/>
        </w:rPr>
        <w:t xml:space="preserve">=new </w:t>
      </w:r>
      <w:proofErr w:type="spellStart"/>
      <w:r w:rsidRPr="002714A6">
        <w:rPr>
          <w:color w:val="000000"/>
        </w:rPr>
        <w:t>connectSQL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int cap=</w:t>
      </w:r>
      <w:r w:rsidRPr="002714A6">
        <w:rPr>
          <w:b/>
          <w:bCs/>
          <w:color w:val="000000"/>
        </w:rPr>
        <w:t>0,</w:t>
      </w:r>
      <w:r w:rsidRPr="002714A6">
        <w:rPr>
          <w:color w:val="000000"/>
        </w:rPr>
        <w:t>viewPointCap=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final double inf=</w:t>
      </w:r>
      <w:r w:rsidRPr="002714A6">
        <w:rPr>
          <w:b/>
          <w:bCs/>
          <w:color w:val="000000"/>
        </w:rPr>
        <w:t>0x3fffffff;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int[] pre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>[] vis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private double[] dis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getPoint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private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 xml:space="preserve"> </w:t>
      </w:r>
      <w:proofErr w:type="spellStart"/>
      <w:r w:rsidRPr="002714A6">
        <w:rPr>
          <w:color w:val="000000"/>
        </w:rPr>
        <w:t>getViewMessage</w:t>
      </w:r>
      <w:proofErr w:type="spellEnd"/>
      <w:r w:rsidRPr="002714A6">
        <w:rPr>
          <w:color w:val="000000"/>
        </w:rPr>
        <w:t xml:space="preserve">=new </w:t>
      </w:r>
      <w:proofErr w:type="spellStart"/>
      <w:r w:rsidRPr="002714A6">
        <w:rPr>
          <w:color w:val="000000"/>
        </w:rPr>
        <w:t>returnViewPointMessage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Vector&lt;String&gt; </w:t>
      </w:r>
      <w:proofErr w:type="spellStart"/>
      <w:r w:rsidRPr="002714A6">
        <w:rPr>
          <w:color w:val="000000"/>
        </w:rPr>
        <w:t>allMessage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 xml:space="preserve">public </w:t>
      </w:r>
      <w:proofErr w:type="spellStart"/>
      <w:r w:rsidRPr="002714A6">
        <w:rPr>
          <w:color w:val="000000"/>
        </w:rPr>
        <w:t>shortestPath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getPoint</w:t>
      </w:r>
      <w:proofErr w:type="spellEnd"/>
      <w:r w:rsidRPr="002714A6">
        <w:rPr>
          <w:color w:val="000000"/>
        </w:rPr>
        <w:t xml:space="preserve">=new </w:t>
      </w:r>
      <w:proofErr w:type="spellStart"/>
      <w:r w:rsidRPr="002714A6">
        <w:rPr>
          <w:color w:val="000000"/>
        </w:rPr>
        <w:t>allPointData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</w:r>
      <w:r w:rsidRPr="002714A6">
        <w:rPr>
          <w:b/>
          <w:bCs/>
          <w:color w:val="000000"/>
        </w:rPr>
        <w:lastRenderedPageBreak/>
        <w:t xml:space="preserve">        </w:t>
      </w:r>
      <w:proofErr w:type="spellStart"/>
      <w:r w:rsidRPr="002714A6">
        <w:rPr>
          <w:color w:val="000000"/>
        </w:rPr>
        <w:t>dataCon.returnAllPointData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e =</w:t>
      </w:r>
      <w:proofErr w:type="spellStart"/>
      <w:r w:rsidRPr="002714A6">
        <w:rPr>
          <w:color w:val="000000"/>
        </w:rPr>
        <w:t>dataCon.getGraphData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cap=</w:t>
      </w:r>
      <w:proofErr w:type="spellStart"/>
      <w:r w:rsidRPr="002714A6">
        <w:rPr>
          <w:color w:val="000000"/>
        </w:rPr>
        <w:t>dataCon.getAllPointNumber</w:t>
      </w:r>
      <w:proofErr w:type="spellEnd"/>
      <w:r w:rsidRPr="002714A6">
        <w:rPr>
          <w:color w:val="000000"/>
        </w:rPr>
        <w:t>()+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viewPointCap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dataCon.getViewPointNumber</w:t>
      </w:r>
      <w:proofErr w:type="spellEnd"/>
      <w:r w:rsidRPr="002714A6">
        <w:rPr>
          <w:color w:val="000000"/>
        </w:rPr>
        <w:t>()+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pre=new int[cap]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System.</w:t>
      </w:r>
      <w:r w:rsidRPr="002714A6">
        <w:rPr>
          <w:i/>
          <w:iCs/>
          <w:color w:val="000000"/>
        </w:rPr>
        <w:t>out</w:t>
      </w:r>
      <w:r w:rsidRPr="002714A6">
        <w:rPr>
          <w:color w:val="000000"/>
        </w:rPr>
        <w:t>.println</w:t>
      </w:r>
      <w:proofErr w:type="spellEnd"/>
      <w:r w:rsidRPr="002714A6">
        <w:rPr>
          <w:color w:val="000000"/>
        </w:rPr>
        <w:t>(cap+"  **  "+</w:t>
      </w:r>
      <w:proofErr w:type="spellStart"/>
      <w:r w:rsidRPr="002714A6">
        <w:rPr>
          <w:color w:val="000000"/>
        </w:rPr>
        <w:t>viewPointCap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vis=new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>[cap]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dis=new double[cap]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init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//</w:t>
      </w:r>
      <w:proofErr w:type="spellStart"/>
      <w:r w:rsidRPr="002714A6">
        <w:rPr>
          <w:color w:val="000000"/>
        </w:rPr>
        <w:t>popIndex.clear</w:t>
      </w:r>
      <w:proofErr w:type="spellEnd"/>
      <w:r w:rsidRPr="002714A6">
        <w:rPr>
          <w:color w:val="000000"/>
        </w:rPr>
        <w:t>();</w:t>
      </w:r>
      <w:r w:rsidRPr="002714A6">
        <w:rPr>
          <w:color w:val="000000"/>
        </w:rPr>
        <w:br/>
        <w:t xml:space="preserve">        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pre[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]=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dis[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]=inf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vis[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]=false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void Dijkstra(int index){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init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if(e[index][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]!=inf)</w:t>
      </w:r>
      <w:r w:rsidRPr="002714A6">
        <w:rPr>
          <w:color w:val="000000"/>
        </w:rPr>
        <w:br/>
        <w:t xml:space="preserve">            dis[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]=e[index][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dis[index]=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int u=-</w:t>
      </w:r>
      <w:r w:rsidRPr="002714A6">
        <w:rPr>
          <w:b/>
          <w:bCs/>
          <w:color w:val="000000"/>
        </w:rPr>
        <w:t>1;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double min=inf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for(int j=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j&lt;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j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    if(vis[j]==false&amp;&amp;min&gt;dis[j]){</w:t>
      </w:r>
      <w:r w:rsidRPr="002714A6">
        <w:rPr>
          <w:color w:val="000000"/>
        </w:rPr>
        <w:br/>
        <w:t xml:space="preserve">                    min=dis[j]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u=j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    if(u==-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break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vis[u]=true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for(int v=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v&lt;</w:t>
      </w:r>
      <w:proofErr w:type="spellStart"/>
      <w:r w:rsidRPr="002714A6">
        <w:rPr>
          <w:color w:val="000000"/>
        </w:rPr>
        <w:t>cap</w:t>
      </w:r>
      <w:r w:rsidRPr="002714A6">
        <w:rPr>
          <w:b/>
          <w:bCs/>
          <w:color w:val="000000"/>
        </w:rPr>
        <w:t>;</w:t>
      </w:r>
      <w:r w:rsidRPr="002714A6">
        <w:rPr>
          <w:color w:val="000000"/>
        </w:rPr>
        <w:t>v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    if(vis[v]==false&amp;&amp;e[u][v]!=inf){</w:t>
      </w:r>
      <w:r w:rsidRPr="002714A6">
        <w:rPr>
          <w:color w:val="000000"/>
        </w:rPr>
        <w:br/>
        <w:t xml:space="preserve">                    if(dis[v]&gt;dis[u]+e[u][v]){</w:t>
      </w:r>
      <w:r w:rsidRPr="002714A6">
        <w:rPr>
          <w:color w:val="000000"/>
        </w:rPr>
        <w:br/>
        <w:t xml:space="preserve">                        dis[v]=dis[u]+e[u][v]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    </w:t>
      </w:r>
      <w:r w:rsidRPr="002714A6">
        <w:rPr>
          <w:color w:val="000000"/>
        </w:rPr>
        <w:t>pre[v]=u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}</w:t>
      </w:r>
      <w:r w:rsidRPr="002714A6">
        <w:rPr>
          <w:color w:val="000000"/>
        </w:rPr>
        <w:br/>
        <w:t xml:space="preserve">    }</w:t>
      </w:r>
      <w:r w:rsidRPr="002714A6">
        <w:rPr>
          <w:color w:val="000000"/>
        </w:rPr>
        <w:br/>
        <w:t xml:space="preserve">    public Vector&lt;Point&gt; </w:t>
      </w:r>
      <w:proofErr w:type="spellStart"/>
      <w:r w:rsidRPr="002714A6">
        <w:rPr>
          <w:color w:val="000000"/>
        </w:rPr>
        <w:t>shortPath</w:t>
      </w:r>
      <w:proofErr w:type="spellEnd"/>
      <w:r w:rsidRPr="002714A6">
        <w:rPr>
          <w:color w:val="000000"/>
        </w:rPr>
        <w:t xml:space="preserve">(int </w:t>
      </w:r>
      <w:proofErr w:type="spellStart"/>
      <w:r w:rsidRPr="002714A6">
        <w:rPr>
          <w:color w:val="000000"/>
        </w:rPr>
        <w:t>start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int</w:t>
      </w:r>
      <w:proofErr w:type="spellEnd"/>
      <w:r w:rsidRPr="002714A6">
        <w:rPr>
          <w:color w:val="000000"/>
        </w:rPr>
        <w:t xml:space="preserve"> end){</w:t>
      </w:r>
      <w:r w:rsidRPr="002714A6">
        <w:rPr>
          <w:color w:val="000000"/>
        </w:rPr>
        <w:br/>
        <w:t xml:space="preserve">        Dijkstra(start)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Vector&lt;Point&gt; path=</w:t>
      </w:r>
      <w:proofErr w:type="spellStart"/>
      <w:r w:rsidRPr="002714A6">
        <w:rPr>
          <w:color w:val="000000"/>
        </w:rPr>
        <w:t>linkPath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start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end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allMessage.add</w:t>
      </w:r>
      <w:proofErr w:type="spellEnd"/>
      <w:r w:rsidRPr="002714A6">
        <w:rPr>
          <w:color w:val="000000"/>
        </w:rPr>
        <w:t>(dis[end]+"")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allMessage.addAll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returnViewName</w:t>
      </w:r>
      <w:proofErr w:type="spellEnd"/>
      <w:r w:rsidRPr="002714A6">
        <w:rPr>
          <w:color w:val="000000"/>
        </w:rPr>
        <w:t>(path))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return path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Vector&lt;String &gt; </w:t>
      </w:r>
      <w:proofErr w:type="spellStart"/>
      <w:r w:rsidRPr="002714A6">
        <w:rPr>
          <w:color w:val="000000"/>
        </w:rPr>
        <w:t>returnViewName</w:t>
      </w:r>
      <w:proofErr w:type="spellEnd"/>
      <w:r w:rsidRPr="002714A6">
        <w:rPr>
          <w:color w:val="000000"/>
        </w:rPr>
        <w:t>(Vector&lt;Point&gt; path){</w:t>
      </w:r>
      <w:r w:rsidRPr="002714A6">
        <w:rPr>
          <w:color w:val="000000"/>
        </w:rPr>
        <w:br/>
        <w:t xml:space="preserve">        Vector&lt;String &gt; </w:t>
      </w:r>
      <w:proofErr w:type="spellStart"/>
      <w:r w:rsidRPr="002714A6">
        <w:rPr>
          <w:color w:val="000000"/>
        </w:rPr>
        <w:t>nameSet</w:t>
      </w:r>
      <w:proofErr w:type="spellEnd"/>
      <w:r w:rsidRPr="002714A6">
        <w:rPr>
          <w:color w:val="000000"/>
        </w:rPr>
        <w:t>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proofErr w:type="spellStart"/>
      <w:r w:rsidRPr="002714A6">
        <w:rPr>
          <w:color w:val="000000"/>
        </w:rPr>
        <w:t>path.size</w:t>
      </w:r>
      <w:proofErr w:type="spellEnd"/>
      <w:r w:rsidRPr="002714A6">
        <w:rPr>
          <w:color w:val="000000"/>
        </w:rPr>
        <w:t>()-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i&gt;=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i--){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txtMessage</w:t>
      </w:r>
      <w:proofErr w:type="spellEnd"/>
      <w:r w:rsidRPr="002714A6">
        <w:rPr>
          <w:color w:val="000000"/>
        </w:rPr>
        <w:t xml:space="preserve"> temp=</w:t>
      </w:r>
      <w:proofErr w:type="spellStart"/>
      <w:r w:rsidRPr="002714A6">
        <w:rPr>
          <w:color w:val="000000"/>
        </w:rPr>
        <w:t>getViewMessage.getViewPointMessage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path.elementAt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if(temp==null)</w:t>
      </w:r>
      <w:r w:rsidRPr="002714A6">
        <w:rPr>
          <w:color w:val="000000"/>
        </w:rPr>
        <w:br/>
        <w:t xml:space="preserve">                continue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nameSet.add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temp.getName</w:t>
      </w:r>
      <w:proofErr w:type="spellEnd"/>
      <w:r w:rsidRPr="002714A6">
        <w:rPr>
          <w:color w:val="000000"/>
        </w:rPr>
        <w:t>())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return </w:t>
      </w:r>
      <w:proofErr w:type="spellStart"/>
      <w:r w:rsidRPr="002714A6">
        <w:rPr>
          <w:color w:val="000000"/>
        </w:rPr>
        <w:t>nameSet</w:t>
      </w:r>
      <w:proofErr w:type="spellEnd"/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private Vector&lt;Point&gt; </w:t>
      </w:r>
      <w:proofErr w:type="spellStart"/>
      <w:r w:rsidRPr="002714A6">
        <w:rPr>
          <w:color w:val="000000"/>
        </w:rPr>
        <w:t>linkPath</w:t>
      </w:r>
      <w:proofErr w:type="spellEnd"/>
      <w:r w:rsidRPr="002714A6">
        <w:rPr>
          <w:color w:val="000000"/>
        </w:rPr>
        <w:t xml:space="preserve">(int </w:t>
      </w:r>
      <w:proofErr w:type="spellStart"/>
      <w:r w:rsidRPr="002714A6">
        <w:rPr>
          <w:color w:val="000000"/>
        </w:rPr>
        <w:t>start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int</w:t>
      </w:r>
      <w:proofErr w:type="spellEnd"/>
      <w:r w:rsidRPr="002714A6">
        <w:rPr>
          <w:color w:val="000000"/>
        </w:rPr>
        <w:t xml:space="preserve"> end){</w:t>
      </w:r>
      <w:r w:rsidRPr="002714A6">
        <w:rPr>
          <w:color w:val="000000"/>
        </w:rPr>
        <w:br/>
        <w:t xml:space="preserve">        Vector&lt;Point&gt; path=new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while (pre[end]!=end){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path.add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getPoint.returnPoint</w:t>
      </w:r>
      <w:proofErr w:type="spellEnd"/>
      <w:r w:rsidRPr="002714A6">
        <w:rPr>
          <w:color w:val="000000"/>
        </w:rPr>
        <w:t>(end))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end=pre[end]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path.add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getPoint.returnPoint</w:t>
      </w:r>
      <w:proofErr w:type="spellEnd"/>
      <w:r w:rsidRPr="002714A6">
        <w:rPr>
          <w:color w:val="000000"/>
        </w:rPr>
        <w:t>(end))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path.add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getPoint.returnPoint</w:t>
      </w:r>
      <w:proofErr w:type="spellEnd"/>
      <w:r w:rsidRPr="002714A6">
        <w:rPr>
          <w:color w:val="000000"/>
        </w:rPr>
        <w:t>(start))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return path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Vector&lt;Point&gt; </w:t>
      </w:r>
      <w:proofErr w:type="spellStart"/>
      <w:r w:rsidRPr="002714A6">
        <w:rPr>
          <w:color w:val="000000"/>
        </w:rPr>
        <w:t>shortPathInGreatPoint</w:t>
      </w:r>
      <w:proofErr w:type="spellEnd"/>
      <w:r w:rsidRPr="002714A6">
        <w:rPr>
          <w:color w:val="000000"/>
        </w:rPr>
        <w:t xml:space="preserve">(Vector&lt;Integer&gt; </w:t>
      </w:r>
      <w:proofErr w:type="spellStart"/>
      <w:r w:rsidRPr="002714A6">
        <w:rPr>
          <w:color w:val="000000"/>
        </w:rPr>
        <w:t>pointIndex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Vector&lt;Point&gt; path=new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 xml:space="preserve"> visit[]=new </w:t>
      </w:r>
      <w:proofErr w:type="spellStart"/>
      <w:r w:rsidRPr="002714A6">
        <w:rPr>
          <w:color w:val="000000"/>
        </w:rPr>
        <w:t>boolean</w:t>
      </w:r>
      <w:proofErr w:type="spellEnd"/>
      <w:r w:rsidRPr="002714A6">
        <w:rPr>
          <w:color w:val="000000"/>
        </w:rPr>
        <w:t>[</w:t>
      </w:r>
      <w:proofErr w:type="spellStart"/>
      <w:r w:rsidRPr="002714A6">
        <w:rPr>
          <w:color w:val="000000"/>
        </w:rPr>
        <w:t>viewPointCap</w:t>
      </w:r>
      <w:proofErr w:type="spellEnd"/>
      <w:r w:rsidRPr="002714A6">
        <w:rPr>
          <w:color w:val="000000"/>
        </w:rPr>
        <w:t>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int index=</w:t>
      </w:r>
      <w:proofErr w:type="spellStart"/>
      <w:r w:rsidRPr="002714A6">
        <w:rPr>
          <w:color w:val="000000"/>
        </w:rPr>
        <w:t>pointIndex.elementAt</w:t>
      </w:r>
      <w:proofErr w:type="spellEnd"/>
      <w:r w:rsidRPr="002714A6">
        <w:rPr>
          <w:color w:val="000000"/>
        </w:rPr>
        <w:t>(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double distance=</w:t>
      </w:r>
      <w:r w:rsidRPr="002714A6">
        <w:rPr>
          <w:b/>
          <w:bCs/>
          <w:color w:val="000000"/>
        </w:rPr>
        <w:t>0;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pointIndex.size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Vector&lt;Point&gt; temp=new Vector()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int start=index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visit[index]=true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Dijkstra(index)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double min=inf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for(int j=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j&lt;</w:t>
      </w:r>
      <w:proofErr w:type="spellStart"/>
      <w:r w:rsidRPr="002714A6">
        <w:rPr>
          <w:color w:val="000000"/>
        </w:rPr>
        <w:t>pointIndex.size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j++</w:t>
      </w:r>
      <w:proofErr w:type="spellEnd"/>
      <w:r w:rsidRPr="002714A6">
        <w:rPr>
          <w:color w:val="000000"/>
        </w:rPr>
        <w:t>){</w:t>
      </w:r>
      <w:r w:rsidRPr="002714A6">
        <w:rPr>
          <w:color w:val="000000"/>
        </w:rPr>
        <w:br/>
        <w:t xml:space="preserve">                if(visit[</w:t>
      </w:r>
      <w:proofErr w:type="spellStart"/>
      <w:r w:rsidRPr="002714A6">
        <w:rPr>
          <w:color w:val="000000"/>
        </w:rPr>
        <w:t>pointIndex.elementAt</w:t>
      </w:r>
      <w:proofErr w:type="spellEnd"/>
      <w:r w:rsidRPr="002714A6">
        <w:rPr>
          <w:color w:val="000000"/>
        </w:rPr>
        <w:t>(j)]==false){</w:t>
      </w:r>
      <w:r w:rsidRPr="002714A6">
        <w:rPr>
          <w:color w:val="000000"/>
        </w:rPr>
        <w:br/>
      </w:r>
      <w:r w:rsidRPr="002714A6">
        <w:rPr>
          <w:color w:val="000000"/>
        </w:rPr>
        <w:lastRenderedPageBreak/>
        <w:t xml:space="preserve">                    if(min&gt;dis[</w:t>
      </w:r>
      <w:proofErr w:type="spellStart"/>
      <w:r w:rsidRPr="002714A6">
        <w:rPr>
          <w:color w:val="000000"/>
        </w:rPr>
        <w:t>pointIndex.elementAt</w:t>
      </w:r>
      <w:proofErr w:type="spellEnd"/>
      <w:r w:rsidRPr="002714A6">
        <w:rPr>
          <w:color w:val="000000"/>
        </w:rPr>
        <w:t>(j)]){</w:t>
      </w:r>
      <w:r w:rsidRPr="002714A6">
        <w:rPr>
          <w:color w:val="000000"/>
        </w:rPr>
        <w:br/>
        <w:t xml:space="preserve">                        min=dis[</w:t>
      </w:r>
      <w:proofErr w:type="spellStart"/>
      <w:r w:rsidRPr="002714A6">
        <w:rPr>
          <w:color w:val="000000"/>
        </w:rPr>
        <w:t>pointIndex.elementAt</w:t>
      </w:r>
      <w:proofErr w:type="spellEnd"/>
      <w:r w:rsidRPr="002714A6">
        <w:rPr>
          <w:color w:val="000000"/>
        </w:rPr>
        <w:t>(j)]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    </w:t>
      </w:r>
      <w:r w:rsidRPr="002714A6">
        <w:rPr>
          <w:color w:val="000000"/>
        </w:rPr>
        <w:t>index=</w:t>
      </w:r>
      <w:proofErr w:type="spellStart"/>
      <w:r w:rsidRPr="002714A6">
        <w:rPr>
          <w:color w:val="000000"/>
        </w:rPr>
        <w:t>pointIndex.elementAt</w:t>
      </w:r>
      <w:proofErr w:type="spellEnd"/>
      <w:r w:rsidRPr="002714A6">
        <w:rPr>
          <w:color w:val="000000"/>
        </w:rPr>
        <w:t>(j)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    }</w:t>
      </w:r>
      <w:r w:rsidRPr="002714A6">
        <w:rPr>
          <w:color w:val="000000"/>
        </w:rPr>
        <w:br/>
        <w:t xml:space="preserve">            }</w:t>
      </w:r>
      <w:r w:rsidRPr="002714A6">
        <w:rPr>
          <w:color w:val="000000"/>
        </w:rPr>
        <w:br/>
        <w:t xml:space="preserve">            int end=index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temp=</w:t>
      </w:r>
      <w:proofErr w:type="spellStart"/>
      <w:r w:rsidRPr="002714A6">
        <w:rPr>
          <w:color w:val="000000"/>
        </w:rPr>
        <w:t>linkPath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start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end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distance+=dis[end]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for(int j=</w:t>
      </w:r>
      <w:proofErr w:type="spellStart"/>
      <w:r w:rsidRPr="002714A6">
        <w:rPr>
          <w:color w:val="000000"/>
        </w:rPr>
        <w:t>temp.size</w:t>
      </w:r>
      <w:proofErr w:type="spellEnd"/>
      <w:r w:rsidRPr="002714A6">
        <w:rPr>
          <w:color w:val="000000"/>
        </w:rPr>
        <w:t>()-</w:t>
      </w:r>
      <w:r w:rsidRPr="002714A6">
        <w:rPr>
          <w:b/>
          <w:bCs/>
          <w:color w:val="000000"/>
        </w:rPr>
        <w:t>1;</w:t>
      </w:r>
      <w:r w:rsidRPr="002714A6">
        <w:rPr>
          <w:color w:val="000000"/>
        </w:rPr>
        <w:t>j&gt;=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j--){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path.add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temp.elementAt</w:t>
      </w:r>
      <w:proofErr w:type="spellEnd"/>
      <w:r w:rsidRPr="002714A6">
        <w:rPr>
          <w:color w:val="000000"/>
        </w:rPr>
        <w:t>(j))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allMessage.add</w:t>
      </w:r>
      <w:proofErr w:type="spellEnd"/>
      <w:r w:rsidRPr="002714A6">
        <w:rPr>
          <w:color w:val="000000"/>
        </w:rPr>
        <w:t>(dis[end]+"")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allMessage.addAll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returnViewName</w:t>
      </w:r>
      <w:proofErr w:type="spellEnd"/>
      <w:r w:rsidRPr="002714A6">
        <w:rPr>
          <w:color w:val="000000"/>
        </w:rPr>
        <w:t>(temp))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r w:rsidRPr="002714A6">
        <w:rPr>
          <w:b/>
          <w:bCs/>
          <w:color w:val="000000"/>
        </w:rPr>
        <w:t>3;</w:t>
      </w:r>
      <w:r w:rsidRPr="002714A6">
        <w:rPr>
          <w:color w:val="000000"/>
        </w:rPr>
        <w:t>i++)</w:t>
      </w:r>
      <w:r w:rsidRPr="002714A6">
        <w:rPr>
          <w:color w:val="000000"/>
        </w:rPr>
        <w:br/>
        <w:t xml:space="preserve">            </w:t>
      </w:r>
      <w:proofErr w:type="spellStart"/>
      <w:r w:rsidRPr="002714A6">
        <w:rPr>
          <w:color w:val="000000"/>
        </w:rPr>
        <w:t>allMessage.remove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allMessage.size</w:t>
      </w:r>
      <w:proofErr w:type="spellEnd"/>
      <w:r w:rsidRPr="002714A6">
        <w:rPr>
          <w:color w:val="000000"/>
        </w:rPr>
        <w:t>()-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allMessage.add</w:t>
      </w:r>
      <w:proofErr w:type="spellEnd"/>
      <w:r w:rsidRPr="002714A6">
        <w:rPr>
          <w:color w:val="000000"/>
        </w:rPr>
        <w:t>(distance+" \n")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return path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public void </w:t>
      </w:r>
      <w:proofErr w:type="spellStart"/>
      <w:r w:rsidRPr="002714A6">
        <w:rPr>
          <w:color w:val="000000"/>
        </w:rPr>
        <w:t>toPrintMessage</w:t>
      </w:r>
      <w:proofErr w:type="spellEnd"/>
      <w:r w:rsidRPr="002714A6">
        <w:rPr>
          <w:color w:val="000000"/>
        </w:rPr>
        <w:t>(){</w:t>
      </w:r>
      <w:r w:rsidRPr="002714A6">
        <w:rPr>
          <w:color w:val="000000"/>
        </w:rPr>
        <w:br/>
        <w:t xml:space="preserve">        String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=new String()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 xml:space="preserve">for(int 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</w:t>
      </w:r>
      <w:r w:rsidRPr="002714A6">
        <w:rPr>
          <w:b/>
          <w:bCs/>
          <w:color w:val="000000"/>
        </w:rPr>
        <w:t>0;</w:t>
      </w:r>
      <w:r w:rsidRPr="002714A6">
        <w:rPr>
          <w:color w:val="000000"/>
        </w:rPr>
        <w:t>i&lt;</w:t>
      </w:r>
      <w:proofErr w:type="spellStart"/>
      <w:r w:rsidRPr="002714A6">
        <w:rPr>
          <w:color w:val="000000"/>
        </w:rPr>
        <w:t>allMessage.size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++){</w:t>
      </w:r>
      <w:r w:rsidRPr="002714A6">
        <w:rPr>
          <w:color w:val="000000"/>
        </w:rPr>
        <w:br/>
        <w:t xml:space="preserve">            if(i%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&amp;&amp;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==</w:t>
      </w:r>
      <w:proofErr w:type="spellStart"/>
      <w:r w:rsidRPr="002714A6">
        <w:rPr>
          <w:color w:val="000000"/>
        </w:rPr>
        <w:t>allMessage.size</w:t>
      </w:r>
      <w:proofErr w:type="spellEnd"/>
      <w:r w:rsidRPr="002714A6">
        <w:rPr>
          <w:color w:val="000000"/>
        </w:rPr>
        <w:t>()-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+="</w:t>
      </w:r>
      <w:r w:rsidRPr="002714A6">
        <w:rPr>
          <w:rFonts w:ascii="Adobe 仿宋 Std R" w:eastAsia="Adobe 仿宋 Std R" w:hAnsi="Adobe 仿宋 Std R" w:hint="eastAsia"/>
          <w:color w:val="000000"/>
        </w:rPr>
        <w:t>总</w:t>
      </w:r>
      <w:r w:rsidRPr="002714A6">
        <w:rPr>
          <w:color w:val="000000"/>
        </w:rPr>
        <w:t>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if(i%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0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+="</w:t>
      </w:r>
      <w:r w:rsidRPr="002714A6">
        <w:rPr>
          <w:rFonts w:ascii="Adobe 仿宋 Std R" w:eastAsia="Adobe 仿宋 Std R" w:hAnsi="Adobe 仿宋 Std R" w:hint="eastAsia"/>
          <w:color w:val="000000"/>
        </w:rPr>
        <w:t>距离：</w:t>
      </w:r>
      <w:r w:rsidRPr="002714A6">
        <w:rPr>
          <w:color w:val="000000"/>
        </w:rPr>
        <w:t>"+</w:t>
      </w:r>
      <w:proofErr w:type="spellStart"/>
      <w:r w:rsidRPr="002714A6">
        <w:rPr>
          <w:color w:val="000000"/>
        </w:rPr>
        <w:t>allMessage.elementAt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)+"\n"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if(i%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1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+="</w:t>
      </w:r>
      <w:r w:rsidRPr="002714A6">
        <w:rPr>
          <w:rFonts w:ascii="Adobe 仿宋 Std R" w:eastAsia="Adobe 仿宋 Std R" w:hAnsi="Adobe 仿宋 Std R" w:hint="eastAsia"/>
          <w:color w:val="000000"/>
        </w:rPr>
        <w:t>从：</w:t>
      </w:r>
      <w:r w:rsidRPr="002714A6">
        <w:rPr>
          <w:color w:val="000000"/>
        </w:rPr>
        <w:t>"+</w:t>
      </w:r>
      <w:proofErr w:type="spellStart"/>
      <w:r w:rsidRPr="002714A6">
        <w:rPr>
          <w:color w:val="000000"/>
        </w:rPr>
        <w:t>allMessage.elementAt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)+"\n"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    </w:t>
      </w:r>
      <w:r w:rsidRPr="002714A6">
        <w:rPr>
          <w:color w:val="000000"/>
        </w:rPr>
        <w:t>else if(i%</w:t>
      </w:r>
      <w:r w:rsidRPr="002714A6">
        <w:rPr>
          <w:b/>
          <w:bCs/>
          <w:color w:val="000000"/>
        </w:rPr>
        <w:t>3</w:t>
      </w:r>
      <w:r w:rsidRPr="002714A6">
        <w:rPr>
          <w:color w:val="000000"/>
        </w:rPr>
        <w:t>==</w:t>
      </w:r>
      <w:r w:rsidRPr="002714A6">
        <w:rPr>
          <w:b/>
          <w:bCs/>
          <w:color w:val="000000"/>
        </w:rPr>
        <w:t>2</w:t>
      </w:r>
      <w:r w:rsidRPr="002714A6">
        <w:rPr>
          <w:color w:val="000000"/>
        </w:rPr>
        <w:t>)</w:t>
      </w:r>
      <w:r w:rsidRPr="002714A6">
        <w:rPr>
          <w:color w:val="000000"/>
        </w:rPr>
        <w:br/>
        <w:t xml:space="preserve">                </w:t>
      </w:r>
      <w:proofErr w:type="spellStart"/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+="</w:t>
      </w:r>
      <w:r w:rsidRPr="002714A6">
        <w:rPr>
          <w:rFonts w:ascii="Adobe 仿宋 Std R" w:eastAsia="Adobe 仿宋 Std R" w:hAnsi="Adobe 仿宋 Std R" w:hint="eastAsia"/>
          <w:color w:val="000000"/>
        </w:rPr>
        <w:t>到：</w:t>
      </w:r>
      <w:r w:rsidRPr="002714A6">
        <w:rPr>
          <w:color w:val="000000"/>
        </w:rPr>
        <w:t>"+</w:t>
      </w:r>
      <w:proofErr w:type="spellStart"/>
      <w:r w:rsidRPr="002714A6">
        <w:rPr>
          <w:color w:val="000000"/>
        </w:rPr>
        <w:t>allMessage.elementAt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i</w:t>
      </w:r>
      <w:proofErr w:type="spellEnd"/>
      <w:r w:rsidRPr="002714A6">
        <w:rPr>
          <w:color w:val="000000"/>
        </w:rPr>
        <w:t>)+"\n\n"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JOptionPane.</w:t>
      </w:r>
      <w:r w:rsidRPr="002714A6">
        <w:rPr>
          <w:i/>
          <w:iCs/>
          <w:color w:val="000000"/>
        </w:rPr>
        <w:t>showMessageDialog</w:t>
      </w:r>
      <w:proofErr w:type="spellEnd"/>
      <w:r w:rsidRPr="002714A6">
        <w:rPr>
          <w:color w:val="000000"/>
        </w:rPr>
        <w:t>(</w:t>
      </w:r>
      <w:proofErr w:type="spellStart"/>
      <w:r w:rsidRPr="002714A6">
        <w:rPr>
          <w:color w:val="000000"/>
        </w:rPr>
        <w:t>null</w:t>
      </w:r>
      <w:r w:rsidRPr="002714A6">
        <w:rPr>
          <w:b/>
          <w:bCs/>
          <w:color w:val="000000"/>
        </w:rPr>
        <w:t>,</w:t>
      </w:r>
      <w:r w:rsidRPr="002714A6">
        <w:rPr>
          <w:color w:val="000000"/>
        </w:rPr>
        <w:t>allData</w:t>
      </w:r>
      <w:proofErr w:type="spellEnd"/>
      <w:r w:rsidRPr="002714A6">
        <w:rPr>
          <w:color w:val="000000"/>
        </w:rPr>
        <w:t>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    </w:t>
      </w:r>
      <w:proofErr w:type="spellStart"/>
      <w:r w:rsidRPr="002714A6">
        <w:rPr>
          <w:color w:val="000000"/>
        </w:rPr>
        <w:t>allMessage.clear</w:t>
      </w:r>
      <w:proofErr w:type="spellEnd"/>
      <w:r w:rsidRPr="002714A6">
        <w:rPr>
          <w:color w:val="000000"/>
        </w:rPr>
        <w:t>()</w:t>
      </w:r>
      <w:r w:rsidRPr="002714A6">
        <w:rPr>
          <w:b/>
          <w:bCs/>
          <w:color w:val="000000"/>
        </w:rPr>
        <w:t>;</w:t>
      </w:r>
      <w:r w:rsidRPr="002714A6">
        <w:rPr>
          <w:b/>
          <w:bCs/>
          <w:color w:val="000000"/>
        </w:rPr>
        <w:br/>
        <w:t xml:space="preserve">    </w:t>
      </w:r>
      <w:r w:rsidRPr="002714A6">
        <w:rPr>
          <w:color w:val="000000"/>
        </w:rPr>
        <w:t>}</w:t>
      </w:r>
      <w:r w:rsidRPr="002714A6">
        <w:rPr>
          <w:color w:val="000000"/>
        </w:rPr>
        <w:br/>
        <w:t>}</w:t>
      </w:r>
    </w:p>
    <w:p w14:paraId="7AD8AFF3" w14:textId="5FCD4A1F" w:rsidR="005A25E2" w:rsidRDefault="005A25E2" w:rsidP="002B6B23"/>
    <w:sectPr w:rsidR="005A25E2">
      <w:footerReference w:type="default" r:id="rId22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979C3D" w14:textId="77777777" w:rsidR="00AF4BF4" w:rsidRDefault="00AF4BF4" w:rsidP="009F4A1A">
      <w:r>
        <w:separator/>
      </w:r>
    </w:p>
  </w:endnote>
  <w:endnote w:type="continuationSeparator" w:id="0">
    <w:p w14:paraId="3E166924" w14:textId="77777777" w:rsidR="00AF4BF4" w:rsidRDefault="00AF4BF4" w:rsidP="009F4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73067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6BA3139" w14:textId="4E4480B3" w:rsidR="002E5963" w:rsidRDefault="002E5963">
            <w:pPr>
              <w:pStyle w:val="ab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885B11" w14:textId="77777777" w:rsidR="002E5963" w:rsidRDefault="002E596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220EE" w14:textId="77777777" w:rsidR="00AF4BF4" w:rsidRDefault="00AF4BF4" w:rsidP="009F4A1A">
      <w:r>
        <w:separator/>
      </w:r>
    </w:p>
  </w:footnote>
  <w:footnote w:type="continuationSeparator" w:id="0">
    <w:p w14:paraId="4786EAE0" w14:textId="77777777" w:rsidR="00AF4BF4" w:rsidRDefault="00AF4BF4" w:rsidP="009F4A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3"/>
    <w:multiLevelType w:val="singleLevel"/>
    <w:tmpl w:val="00000003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3" w15:restartNumberingAfterBreak="0">
    <w:nsid w:val="0000000D"/>
    <w:multiLevelType w:val="multilevel"/>
    <w:tmpl w:val="C9D21944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eastAsia="仿宋_GB2312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0000010"/>
    <w:multiLevelType w:val="multilevel"/>
    <w:tmpl w:val="0000001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1"/>
    <w:multiLevelType w:val="multilevel"/>
    <w:tmpl w:val="00000011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0000012"/>
    <w:multiLevelType w:val="multilevel"/>
    <w:tmpl w:val="00000012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  <w:lang w:val="en-US"/>
      </w:rPr>
    </w:lvl>
    <w:lvl w:ilvl="1">
      <w:start w:val="1"/>
      <w:numFmt w:val="japaneseCounting"/>
      <w:lvlText w:val="%2、"/>
      <w:lvlJc w:val="left"/>
      <w:pPr>
        <w:tabs>
          <w:tab w:val="num" w:pos="840"/>
        </w:tabs>
        <w:ind w:left="840" w:hanging="420"/>
      </w:pPr>
      <w:rPr>
        <w:rFonts w:hint="default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15"/>
    <w:multiLevelType w:val="multilevel"/>
    <w:tmpl w:val="00000015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16"/>
    <w:multiLevelType w:val="multilevel"/>
    <w:tmpl w:val="00000016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00000017"/>
    <w:multiLevelType w:val="multilevel"/>
    <w:tmpl w:val="00000017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00000018"/>
    <w:multiLevelType w:val="multilevel"/>
    <w:tmpl w:val="00000018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00000019"/>
    <w:multiLevelType w:val="multilevel"/>
    <w:tmpl w:val="00000019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0000001A"/>
    <w:multiLevelType w:val="multilevel"/>
    <w:tmpl w:val="0000001A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0000001B"/>
    <w:multiLevelType w:val="multilevel"/>
    <w:tmpl w:val="0000001B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59B2C46"/>
    <w:multiLevelType w:val="hybridMultilevel"/>
    <w:tmpl w:val="FA8677B0"/>
    <w:lvl w:ilvl="0" w:tplc="348A0520">
      <w:start w:val="1"/>
      <w:numFmt w:val="decimal"/>
      <w:lvlText w:val="%1）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2B7B2C"/>
    <w:multiLevelType w:val="singleLevel"/>
    <w:tmpl w:val="362B7B2C"/>
    <w:lvl w:ilvl="0">
      <w:start w:val="1"/>
      <w:numFmt w:val="decimal"/>
      <w:lvlText w:val="(%1)"/>
      <w:lvlJc w:val="left"/>
      <w:pPr>
        <w:tabs>
          <w:tab w:val="num" w:pos="312"/>
        </w:tabs>
        <w:ind w:left="420" w:firstLine="0"/>
      </w:pPr>
    </w:lvl>
  </w:abstractNum>
  <w:abstractNum w:abstractNumId="16" w15:restartNumberingAfterBreak="0">
    <w:nsid w:val="44AB0C18"/>
    <w:multiLevelType w:val="multilevel"/>
    <w:tmpl w:val="2780C196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pStyle w:val="a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eastAsia="仿宋_GB2312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5D11DE2"/>
    <w:multiLevelType w:val="singleLevel"/>
    <w:tmpl w:val="45D11DE2"/>
    <w:lvl w:ilvl="0">
      <w:start w:val="1"/>
      <w:numFmt w:val="decimal"/>
      <w:suff w:val="nothing"/>
      <w:lvlText w:val="（%1）"/>
      <w:lvlJc w:val="left"/>
    </w:lvl>
  </w:abstractNum>
  <w:abstractNum w:abstractNumId="18" w15:restartNumberingAfterBreak="0">
    <w:nsid w:val="4CEC45E2"/>
    <w:multiLevelType w:val="multilevel"/>
    <w:tmpl w:val="C9D21944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eastAsia="仿宋_GB2312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8E80E5E"/>
    <w:multiLevelType w:val="hybridMultilevel"/>
    <w:tmpl w:val="EA5A42AA"/>
    <w:lvl w:ilvl="0" w:tplc="3D88E7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33618A"/>
    <w:multiLevelType w:val="hybridMultilevel"/>
    <w:tmpl w:val="730AC126"/>
    <w:lvl w:ilvl="0" w:tplc="569E62B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EC1AFD"/>
    <w:multiLevelType w:val="multilevel"/>
    <w:tmpl w:val="00000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7"/>
  </w:num>
  <w:num w:numId="3">
    <w:abstractNumId w:val="12"/>
  </w:num>
  <w:num w:numId="4">
    <w:abstractNumId w:val="13"/>
  </w:num>
  <w:num w:numId="5">
    <w:abstractNumId w:val="17"/>
  </w:num>
  <w:num w:numId="6">
    <w:abstractNumId w:val="21"/>
  </w:num>
  <w:num w:numId="7">
    <w:abstractNumId w:val="0"/>
  </w:num>
  <w:num w:numId="8">
    <w:abstractNumId w:val="5"/>
  </w:num>
  <w:num w:numId="9">
    <w:abstractNumId w:val="6"/>
  </w:num>
  <w:num w:numId="10">
    <w:abstractNumId w:val="1"/>
  </w:num>
  <w:num w:numId="11">
    <w:abstractNumId w:val="2"/>
  </w:num>
  <w:num w:numId="12">
    <w:abstractNumId w:val="4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15"/>
  </w:num>
  <w:num w:numId="18">
    <w:abstractNumId w:val="19"/>
  </w:num>
  <w:num w:numId="19">
    <w:abstractNumId w:val="14"/>
  </w:num>
  <w:num w:numId="20">
    <w:abstractNumId w:val="16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4543"/>
    <w:rsid w:val="00050C93"/>
    <w:rsid w:val="000C351C"/>
    <w:rsid w:val="000C4B5C"/>
    <w:rsid w:val="000C6F48"/>
    <w:rsid w:val="000D7845"/>
    <w:rsid w:val="000F4330"/>
    <w:rsid w:val="00120B17"/>
    <w:rsid w:val="00126C82"/>
    <w:rsid w:val="00152664"/>
    <w:rsid w:val="00172A27"/>
    <w:rsid w:val="001B1121"/>
    <w:rsid w:val="001B6DA5"/>
    <w:rsid w:val="001C62D4"/>
    <w:rsid w:val="001D57E7"/>
    <w:rsid w:val="001F7B65"/>
    <w:rsid w:val="00252A6E"/>
    <w:rsid w:val="00261BCD"/>
    <w:rsid w:val="002714A6"/>
    <w:rsid w:val="002770BD"/>
    <w:rsid w:val="002B6B23"/>
    <w:rsid w:val="002E5863"/>
    <w:rsid w:val="002E5963"/>
    <w:rsid w:val="003168C5"/>
    <w:rsid w:val="00360485"/>
    <w:rsid w:val="00377650"/>
    <w:rsid w:val="003D09C7"/>
    <w:rsid w:val="003E3972"/>
    <w:rsid w:val="00406E1C"/>
    <w:rsid w:val="0045421B"/>
    <w:rsid w:val="00471873"/>
    <w:rsid w:val="004925B5"/>
    <w:rsid w:val="004A433A"/>
    <w:rsid w:val="004B04E3"/>
    <w:rsid w:val="004F193D"/>
    <w:rsid w:val="005277E1"/>
    <w:rsid w:val="00532954"/>
    <w:rsid w:val="00566663"/>
    <w:rsid w:val="00594AF4"/>
    <w:rsid w:val="005A25E2"/>
    <w:rsid w:val="005A5DA6"/>
    <w:rsid w:val="00601699"/>
    <w:rsid w:val="006436D9"/>
    <w:rsid w:val="006539A4"/>
    <w:rsid w:val="00666C21"/>
    <w:rsid w:val="006825F1"/>
    <w:rsid w:val="006B79F1"/>
    <w:rsid w:val="006F0B32"/>
    <w:rsid w:val="006F3511"/>
    <w:rsid w:val="00720CA9"/>
    <w:rsid w:val="00723830"/>
    <w:rsid w:val="00737EED"/>
    <w:rsid w:val="00751577"/>
    <w:rsid w:val="00752DDD"/>
    <w:rsid w:val="007577C5"/>
    <w:rsid w:val="0079439A"/>
    <w:rsid w:val="007D65BF"/>
    <w:rsid w:val="007E3BA2"/>
    <w:rsid w:val="007E7A73"/>
    <w:rsid w:val="008009F0"/>
    <w:rsid w:val="008036A9"/>
    <w:rsid w:val="00827ADD"/>
    <w:rsid w:val="0085706F"/>
    <w:rsid w:val="00887DB5"/>
    <w:rsid w:val="008A0F68"/>
    <w:rsid w:val="008C0829"/>
    <w:rsid w:val="008F19D3"/>
    <w:rsid w:val="00947D0E"/>
    <w:rsid w:val="00963ED1"/>
    <w:rsid w:val="00986A57"/>
    <w:rsid w:val="009924B3"/>
    <w:rsid w:val="009B324F"/>
    <w:rsid w:val="009F4A1A"/>
    <w:rsid w:val="00A23C7D"/>
    <w:rsid w:val="00A24175"/>
    <w:rsid w:val="00A439EA"/>
    <w:rsid w:val="00A626B5"/>
    <w:rsid w:val="00A779B3"/>
    <w:rsid w:val="00A975A8"/>
    <w:rsid w:val="00AB7FF6"/>
    <w:rsid w:val="00AD0C11"/>
    <w:rsid w:val="00AF4961"/>
    <w:rsid w:val="00AF4BF4"/>
    <w:rsid w:val="00B018D4"/>
    <w:rsid w:val="00B60DCE"/>
    <w:rsid w:val="00BA1BA3"/>
    <w:rsid w:val="00BB0E03"/>
    <w:rsid w:val="00BC41A6"/>
    <w:rsid w:val="00BF5CE6"/>
    <w:rsid w:val="00C767D3"/>
    <w:rsid w:val="00C76E6F"/>
    <w:rsid w:val="00C952F9"/>
    <w:rsid w:val="00D10551"/>
    <w:rsid w:val="00D30B87"/>
    <w:rsid w:val="00D56832"/>
    <w:rsid w:val="00D80999"/>
    <w:rsid w:val="00D84601"/>
    <w:rsid w:val="00D87AC1"/>
    <w:rsid w:val="00DA1B66"/>
    <w:rsid w:val="00DE2991"/>
    <w:rsid w:val="00DF0CBB"/>
    <w:rsid w:val="00E10F59"/>
    <w:rsid w:val="00E22581"/>
    <w:rsid w:val="00E42443"/>
    <w:rsid w:val="00EA7466"/>
    <w:rsid w:val="00EB00A6"/>
    <w:rsid w:val="00ED260E"/>
    <w:rsid w:val="00ED6928"/>
    <w:rsid w:val="00EF1479"/>
    <w:rsid w:val="00F17505"/>
    <w:rsid w:val="00F30015"/>
    <w:rsid w:val="00F332A0"/>
    <w:rsid w:val="00F56063"/>
    <w:rsid w:val="00F85F27"/>
    <w:rsid w:val="00F90BDE"/>
    <w:rsid w:val="00F93EDC"/>
    <w:rsid w:val="00FB460E"/>
    <w:rsid w:val="0BB649CB"/>
    <w:rsid w:val="0C09229B"/>
    <w:rsid w:val="11E05F02"/>
    <w:rsid w:val="136E6BCB"/>
    <w:rsid w:val="1C664E6E"/>
    <w:rsid w:val="24073C21"/>
    <w:rsid w:val="26D75BB4"/>
    <w:rsid w:val="2DD20F4A"/>
    <w:rsid w:val="30A82009"/>
    <w:rsid w:val="344D087B"/>
    <w:rsid w:val="3A1E3741"/>
    <w:rsid w:val="3F215E23"/>
    <w:rsid w:val="40FB1EB8"/>
    <w:rsid w:val="4CE04DA5"/>
    <w:rsid w:val="4DF733B1"/>
    <w:rsid w:val="4FF15F95"/>
    <w:rsid w:val="59490A83"/>
    <w:rsid w:val="5C9C7196"/>
    <w:rsid w:val="5CEB13CC"/>
    <w:rsid w:val="668E2164"/>
    <w:rsid w:val="669E630F"/>
    <w:rsid w:val="6B9F7704"/>
    <w:rsid w:val="6DD933FD"/>
    <w:rsid w:val="709E29AE"/>
    <w:rsid w:val="730A6F3A"/>
    <w:rsid w:val="7E18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327954"/>
  <w15:chartTrackingRefBased/>
  <w15:docId w15:val="{80369F3F-7C2D-4286-9798-37F3DA34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B0E03"/>
    <w:pPr>
      <w:widowControl w:val="0"/>
    </w:pPr>
    <w:rPr>
      <w:rFonts w:eastAsia="仿宋_GB2312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2714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semiHidden/>
    <w:unhideWhenUsed/>
    <w:qFormat/>
    <w:rsid w:val="008036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link w:val="3"/>
    <w:rPr>
      <w:rFonts w:eastAsia="仿宋_GB2312"/>
      <w:b/>
      <w:bCs/>
      <w:kern w:val="2"/>
      <w:sz w:val="32"/>
      <w:szCs w:val="32"/>
    </w:rPr>
  </w:style>
  <w:style w:type="character" w:customStyle="1" w:styleId="a4">
    <w:name w:val="批注框文本 字符"/>
    <w:link w:val="a5"/>
    <w:rPr>
      <w:rFonts w:eastAsia="仿宋_GB2312"/>
      <w:kern w:val="2"/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rFonts w:ascii="宋体" w:eastAsia="宋体" w:hAnsi="宋体" w:cs="宋体"/>
      <w:kern w:val="0"/>
    </w:rPr>
  </w:style>
  <w:style w:type="paragraph" w:styleId="TOC2">
    <w:name w:val="toc 2"/>
    <w:basedOn w:val="a0"/>
    <w:next w:val="a0"/>
    <w:uiPriority w:val="39"/>
    <w:pPr>
      <w:ind w:leftChars="200" w:left="420"/>
    </w:pPr>
  </w:style>
  <w:style w:type="paragraph" w:styleId="a8">
    <w:name w:val="List Paragraph"/>
    <w:basedOn w:val="a0"/>
    <w:uiPriority w:val="34"/>
    <w:qFormat/>
    <w:pPr>
      <w:ind w:firstLineChars="200" w:firstLine="420"/>
    </w:pPr>
    <w:rPr>
      <w:rFonts w:ascii="Calibri" w:eastAsia="宋体" w:hAnsi="Calibri"/>
      <w:sz w:val="21"/>
      <w:szCs w:val="22"/>
    </w:rPr>
  </w:style>
  <w:style w:type="paragraph" w:customStyle="1" w:styleId="a9">
    <w:name w:val="封面"/>
    <w:basedOn w:val="a0"/>
    <w:pPr>
      <w:adjustRightInd w:val="0"/>
      <w:spacing w:line="360" w:lineRule="atLeast"/>
      <w:jc w:val="right"/>
      <w:textAlignment w:val="baseline"/>
    </w:pPr>
    <w:rPr>
      <w:rFonts w:ascii="Arial" w:eastAsia="宋体" w:hAnsi="Arial"/>
      <w:kern w:val="0"/>
      <w:szCs w:val="20"/>
    </w:rPr>
  </w:style>
  <w:style w:type="paragraph" w:styleId="aa">
    <w:name w:val="header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0"/>
    <w:link w:val="ac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Balloon Text"/>
    <w:basedOn w:val="a0"/>
    <w:link w:val="a4"/>
    <w:rPr>
      <w:sz w:val="18"/>
      <w:szCs w:val="18"/>
    </w:rPr>
  </w:style>
  <w:style w:type="paragraph" w:styleId="TOC3">
    <w:name w:val="toc 3"/>
    <w:basedOn w:val="a0"/>
    <w:next w:val="a0"/>
    <w:uiPriority w:val="39"/>
    <w:pPr>
      <w:ind w:leftChars="400" w:left="840"/>
    </w:pPr>
  </w:style>
  <w:style w:type="character" w:styleId="ad">
    <w:name w:val="Strong"/>
    <w:qFormat/>
    <w:rsid w:val="005A5DA6"/>
    <w:rPr>
      <w:b/>
      <w:bCs/>
    </w:rPr>
  </w:style>
  <w:style w:type="character" w:styleId="ae">
    <w:name w:val="Emphasis"/>
    <w:qFormat/>
    <w:rsid w:val="005A5DA6"/>
    <w:rPr>
      <w:i/>
      <w:iCs/>
    </w:rPr>
  </w:style>
  <w:style w:type="paragraph" w:styleId="af">
    <w:name w:val="Subtitle"/>
    <w:basedOn w:val="a0"/>
    <w:next w:val="a0"/>
    <w:link w:val="af0"/>
    <w:qFormat/>
    <w:rsid w:val="00AD0C11"/>
    <w:pPr>
      <w:spacing w:before="240" w:after="60" w:line="312" w:lineRule="auto"/>
      <w:outlineLvl w:val="1"/>
    </w:pPr>
    <w:rPr>
      <w:rFonts w:ascii="等线 Light" w:eastAsia="宋体" w:hAnsi="等线 Light"/>
      <w:b/>
      <w:bCs/>
      <w:kern w:val="28"/>
      <w:szCs w:val="32"/>
    </w:rPr>
  </w:style>
  <w:style w:type="character" w:customStyle="1" w:styleId="af0">
    <w:name w:val="副标题 字符"/>
    <w:link w:val="af"/>
    <w:rsid w:val="00AD0C11"/>
    <w:rPr>
      <w:rFonts w:ascii="等线 Light" w:hAnsi="等线 Light" w:cs="Times New Roman"/>
      <w:b/>
      <w:bCs/>
      <w:kern w:val="28"/>
      <w:sz w:val="24"/>
      <w:szCs w:val="32"/>
    </w:rPr>
  </w:style>
  <w:style w:type="paragraph" w:styleId="HTML">
    <w:name w:val="HTML Preformatted"/>
    <w:basedOn w:val="a0"/>
    <w:link w:val="HTML0"/>
    <w:uiPriority w:val="99"/>
    <w:unhideWhenUsed/>
    <w:rsid w:val="007515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link w:val="HTML"/>
    <w:uiPriority w:val="99"/>
    <w:rsid w:val="00751577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0"/>
    <w:rsid w:val="00BC41A6"/>
    <w:pPr>
      <w:widowControl/>
      <w:spacing w:before="100" w:beforeAutospacing="1" w:after="100" w:afterAutospacing="1"/>
    </w:pPr>
    <w:rPr>
      <w:rFonts w:ascii="宋体" w:eastAsia="宋体" w:hAnsi="宋体" w:cs="宋体"/>
      <w:kern w:val="0"/>
    </w:rPr>
  </w:style>
  <w:style w:type="character" w:customStyle="1" w:styleId="10">
    <w:name w:val="标题 1 字符"/>
    <w:link w:val="1"/>
    <w:rsid w:val="002714A6"/>
    <w:rPr>
      <w:rFonts w:eastAsia="仿宋_GB2312"/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2714A6"/>
    <w:pPr>
      <w:widowControl/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rsid w:val="009B324F"/>
  </w:style>
  <w:style w:type="paragraph" w:customStyle="1" w:styleId="a">
    <w:name w:val="标题四"/>
    <w:basedOn w:val="4"/>
    <w:link w:val="af1"/>
    <w:qFormat/>
    <w:rsid w:val="00947D0E"/>
    <w:pPr>
      <w:numPr>
        <w:ilvl w:val="2"/>
        <w:numId w:val="20"/>
      </w:numPr>
    </w:pPr>
    <w:rPr>
      <w:sz w:val="32"/>
    </w:rPr>
  </w:style>
  <w:style w:type="character" w:styleId="af2">
    <w:name w:val="Placeholder Text"/>
    <w:basedOn w:val="a1"/>
    <w:uiPriority w:val="99"/>
    <w:unhideWhenUsed/>
    <w:rsid w:val="00F56063"/>
    <w:rPr>
      <w:color w:val="808080"/>
    </w:rPr>
  </w:style>
  <w:style w:type="character" w:customStyle="1" w:styleId="40">
    <w:name w:val="标题 4 字符"/>
    <w:basedOn w:val="a1"/>
    <w:link w:val="4"/>
    <w:semiHidden/>
    <w:rsid w:val="008036A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f1">
    <w:name w:val="标题四 字符"/>
    <w:basedOn w:val="40"/>
    <w:link w:val="a"/>
    <w:rsid w:val="00947D0E"/>
    <w:rPr>
      <w:rFonts w:asciiTheme="majorHAnsi" w:eastAsiaTheme="majorEastAsia" w:hAnsiTheme="majorHAnsi" w:cstheme="majorBidi"/>
      <w:b/>
      <w:bCs/>
      <w:kern w:val="2"/>
      <w:sz w:val="32"/>
      <w:szCs w:val="28"/>
    </w:rPr>
  </w:style>
  <w:style w:type="character" w:styleId="af3">
    <w:name w:val="Book Title"/>
    <w:basedOn w:val="a1"/>
    <w:uiPriority w:val="33"/>
    <w:qFormat/>
    <w:rsid w:val="008C0829"/>
    <w:rPr>
      <w:b/>
      <w:bCs/>
      <w:i/>
      <w:iCs/>
      <w:spacing w:val="5"/>
    </w:rPr>
  </w:style>
  <w:style w:type="character" w:styleId="af4">
    <w:name w:val="Subtle Reference"/>
    <w:basedOn w:val="a1"/>
    <w:uiPriority w:val="31"/>
    <w:qFormat/>
    <w:rsid w:val="008C0829"/>
    <w:rPr>
      <w:smallCaps/>
      <w:color w:val="5A5A5A" w:themeColor="text1" w:themeTint="A5"/>
    </w:rPr>
  </w:style>
  <w:style w:type="paragraph" w:customStyle="1" w:styleId="af5">
    <w:name w:val="图例"/>
    <w:basedOn w:val="af6"/>
    <w:link w:val="af7"/>
    <w:qFormat/>
    <w:rsid w:val="008C0829"/>
    <w:pPr>
      <w:jc w:val="center"/>
    </w:pPr>
  </w:style>
  <w:style w:type="character" w:customStyle="1" w:styleId="af7">
    <w:name w:val="图例 字符"/>
    <w:basedOn w:val="a1"/>
    <w:link w:val="af5"/>
    <w:rsid w:val="008C0829"/>
    <w:rPr>
      <w:rFonts w:eastAsia="仿宋_GB2312"/>
      <w:kern w:val="2"/>
      <w:sz w:val="24"/>
      <w:szCs w:val="24"/>
    </w:rPr>
  </w:style>
  <w:style w:type="paragraph" w:styleId="af6">
    <w:name w:val="endnote text"/>
    <w:basedOn w:val="a0"/>
    <w:link w:val="af8"/>
    <w:rsid w:val="008C0829"/>
    <w:pPr>
      <w:snapToGrid w:val="0"/>
    </w:pPr>
  </w:style>
  <w:style w:type="character" w:customStyle="1" w:styleId="af8">
    <w:name w:val="尾注文本 字符"/>
    <w:basedOn w:val="a1"/>
    <w:link w:val="af6"/>
    <w:rsid w:val="008C0829"/>
    <w:rPr>
      <w:rFonts w:eastAsia="仿宋_GB2312"/>
      <w:kern w:val="2"/>
      <w:sz w:val="24"/>
      <w:szCs w:val="24"/>
    </w:rPr>
  </w:style>
  <w:style w:type="character" w:customStyle="1" w:styleId="ac">
    <w:name w:val="页脚 字符"/>
    <w:basedOn w:val="a1"/>
    <w:link w:val="ab"/>
    <w:uiPriority w:val="99"/>
    <w:rsid w:val="00947D0E"/>
    <w:rPr>
      <w:rFonts w:eastAsia="仿宋_GB2312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A6A8D-4B6E-41F0-9222-239117176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62</Pages>
  <Words>10877</Words>
  <Characters>62000</Characters>
  <Application>Microsoft Office Word</Application>
  <DocSecurity>0</DocSecurity>
  <PresentationFormat/>
  <Lines>516</Lines>
  <Paragraphs>145</Paragraphs>
  <Slides>0</Slides>
  <Notes>0</Notes>
  <HiddenSlides>0</HiddenSlides>
  <MMClips>0</MMClips>
  <ScaleCrop>false</ScaleCrop>
  <Company>Microsoft</Company>
  <LinksUpToDate>false</LinksUpToDate>
  <CharactersWithSpaces>72732</CharactersWithSpaces>
  <SharedDoc>false</SharedDoc>
  <HLinks>
    <vt:vector size="120" baseType="variant">
      <vt:variant>
        <vt:i4>1310781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_Toc29844638</vt:lpwstr>
      </vt:variant>
      <vt:variant>
        <vt:i4>1769533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_Toc29844637</vt:lpwstr>
      </vt:variant>
      <vt:variant>
        <vt:i4>1703997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_Toc29844636</vt:lpwstr>
      </vt:variant>
      <vt:variant>
        <vt:i4>1638461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_Toc29844635</vt:lpwstr>
      </vt:variant>
      <vt:variant>
        <vt:i4>1572925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_Toc29844634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_Toc29844633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_Toc29844632</vt:lpwstr>
      </vt:variant>
      <vt:variant>
        <vt:i4>1900605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_Toc29844631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_Toc29844630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_Toc29844629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_Toc29844628</vt:lpwstr>
      </vt:variant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_Toc29844627</vt:lpwstr>
      </vt:variant>
      <vt:variant>
        <vt:i4>1703996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_Toc29844626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_Toc29844625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_Toc29844624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_Toc29844623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_Toc29844622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_Toc29844621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_Toc29844620</vt:lpwstr>
      </vt:variant>
      <vt:variant>
        <vt:i4>1376319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_Toc29844619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v5</dc:creator>
  <cp:keywords/>
  <cp:lastModifiedBy>洪 勇</cp:lastModifiedBy>
  <cp:revision>8</cp:revision>
  <cp:lastPrinted>2017-06-15T06:59:00Z</cp:lastPrinted>
  <dcterms:created xsi:type="dcterms:W3CDTF">2020-01-13T14:51:00Z</dcterms:created>
  <dcterms:modified xsi:type="dcterms:W3CDTF">2020-01-14T05:25:00Z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  <property fmtid="{D5CDD505-2E9C-101B-9397-08002B2CF9AE}" pid="3" name="MTWinEqns">
    <vt:bool>true</vt:bool>
  </property>
</Properties>
</file>